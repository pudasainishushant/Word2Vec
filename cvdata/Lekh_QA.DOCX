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2705FF" w:rsidRPr="00F37420" w:rsidRDefault="001414DC" w:rsidP="00850D68">
      <w:pPr>
        <w:rPr>
          <w:rFonts w:asciiTheme="minorHAnsi" w:hAnsiTheme="minorHAnsi"/>
        </w:rPr>
      </w:pPr>
      <w:r>
        <w:rPr>
          <w:rFonts w:asciiTheme="minorHAnsi" w:hAnsiTheme="minorHAnsi"/>
          <w:noProof/>
          <w:lang w:eastAsia="en-US"/>
        </w:rPr>
        <w:pict>
          <v:shapetype id="_x0000_t202" coordsize="21600,21600" o:spt="202" path="m,l,21600r21600,l21600,xe">
            <v:stroke joinstyle="miter"/>
            <v:path gradientshapeok="t" o:connecttype="rect"/>
          </v:shapetype>
          <v:shape id="Text Box 4" o:spid="_x0000_s1026" type="#_x0000_t202" style="position:absolute;margin-left:.45pt;margin-top:1.85pt;width:471.3pt;height:24.35pt;z-index:251657728;visibility:visible;mso-wrap-distance-left:9.05pt;mso-wrap-distance-righ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" fillcolor="#f2f2f2" stroked="f">
            <v:textbox inset="0,0,0,0">
              <w:txbxContent>
                <w:p w:rsidR="00BE74C9" w:rsidRPr="0068678D" w:rsidRDefault="003F5FDB" w:rsidP="009D5907">
                  <w:pPr>
                    <w:pStyle w:val="Header"/>
                    <w:shd w:val="clear" w:color="auto" w:fill="BFBFBF"/>
                    <w:rPr>
                      <w:rFonts w:ascii="Arial Bold" w:hAnsi="Arial Bold"/>
                      <w:b/>
                      <w:bCs/>
                      <w:color w:val="000000"/>
                      <w:sz w:val="22"/>
                      <w:szCs w:val="28"/>
                      <w:lang w:val="pl-PL"/>
                    </w:rPr>
                  </w:pPr>
                  <w:r w:rsidRPr="00F37420">
                    <w:rPr>
                      <w:rFonts w:ascii="Arial Bold" w:hAnsi="Arial Bold"/>
                      <w:b/>
                      <w:bCs/>
                      <w:color w:val="000000"/>
                      <w:sz w:val="22"/>
                      <w:szCs w:val="28"/>
                      <w:lang w:val="pl-PL"/>
                    </w:rPr>
                    <w:t xml:space="preserve">Lekh Thakuri                       </w:t>
                  </w:r>
                  <w:r w:rsidR="00260288" w:rsidRPr="00F37420">
                    <w:rPr>
                      <w:rFonts w:ascii="Arial Bold" w:hAnsi="Arial Bold"/>
                      <w:b/>
                      <w:bCs/>
                      <w:color w:val="000000"/>
                      <w:sz w:val="22"/>
                      <w:szCs w:val="28"/>
                      <w:lang w:val="pl-PL"/>
                    </w:rPr>
                    <w:tab/>
                  </w:r>
                  <w:r w:rsidR="00260288" w:rsidRPr="00F37420">
                    <w:rPr>
                      <w:rFonts w:ascii="Arial Bold" w:hAnsi="Arial Bold"/>
                      <w:b/>
                      <w:bCs/>
                      <w:color w:val="000000"/>
                      <w:sz w:val="22"/>
                      <w:szCs w:val="28"/>
                      <w:lang w:val="pl-PL"/>
                    </w:rPr>
                    <w:tab/>
                  </w:r>
                </w:p>
              </w:txbxContent>
            </v:textbox>
          </v:shape>
        </w:pict>
      </w:r>
    </w:p>
    <w:p w:rsidR="009510F5" w:rsidRPr="00F37420" w:rsidRDefault="009510F5" w:rsidP="00850D68">
      <w:pPr>
        <w:rPr>
          <w:rFonts w:asciiTheme="minorHAnsi" w:hAnsiTheme="minorHAnsi"/>
        </w:rPr>
      </w:pPr>
    </w:p>
    <w:p w:rsidR="00BE74C9" w:rsidRPr="00F37420" w:rsidRDefault="00BE74C9" w:rsidP="00850D68">
      <w:pPr>
        <w:rPr>
          <w:rFonts w:asciiTheme="minorHAnsi" w:hAnsiTheme="minorHAnsi"/>
        </w:rPr>
      </w:pPr>
    </w:p>
    <w:tbl>
      <w:tblPr>
        <w:tblW w:w="0" w:type="auto"/>
        <w:tblInd w:w="108" w:type="dxa"/>
        <w:tblBorders>
          <w:top w:val="single" w:sz="8" w:space="0" w:color="auto"/>
          <w:left w:val="single" w:sz="4" w:space="0" w:color="000000"/>
          <w:bottom w:val="single" w:sz="4" w:space="0" w:color="000000"/>
          <w:right w:val="single" w:sz="4" w:space="0" w:color="000000"/>
        </w:tblBorders>
        <w:shd w:val="clear" w:color="auto" w:fill="F2F2F2"/>
        <w:tblLayout w:type="fixed"/>
        <w:tblLook w:val="0000"/>
      </w:tblPr>
      <w:tblGrid>
        <w:gridCol w:w="9450"/>
      </w:tblGrid>
      <w:tr w:rsidR="00CD4F6A" w:rsidRPr="00F37420" w:rsidTr="004A28AE">
        <w:trPr>
          <w:trHeight w:val="214"/>
        </w:trPr>
        <w:tc>
          <w:tcPr>
            <w:tcW w:w="9450" w:type="dxa"/>
            <w:shd w:val="clear" w:color="auto" w:fill="BFBFBF"/>
          </w:tcPr>
          <w:p w:rsidR="00CD4F6A" w:rsidRPr="00F37420" w:rsidRDefault="003D4225" w:rsidP="00850D68">
            <w:pPr>
              <w:tabs>
                <w:tab w:val="center" w:pos="4536"/>
              </w:tabs>
              <w:snapToGrid w:val="0"/>
              <w:rPr>
                <w:rFonts w:asciiTheme="minorHAnsi" w:hAnsiTheme="minorHAnsi"/>
                <w:b/>
                <w:bCs/>
              </w:rPr>
            </w:pPr>
            <w:r w:rsidRPr="00F37420">
              <w:rPr>
                <w:rFonts w:asciiTheme="minorHAnsi" w:hAnsiTheme="minorHAnsi"/>
                <w:b/>
                <w:bCs/>
              </w:rPr>
              <w:t xml:space="preserve">WORK </w:t>
            </w:r>
            <w:r w:rsidR="00CD4F6A" w:rsidRPr="00F37420">
              <w:rPr>
                <w:rFonts w:asciiTheme="minorHAnsi" w:hAnsiTheme="minorHAnsi"/>
                <w:b/>
                <w:bCs/>
              </w:rPr>
              <w:t>SUMMARY:</w:t>
            </w:r>
          </w:p>
        </w:tc>
      </w:tr>
    </w:tbl>
    <w:p w:rsidR="002572AC" w:rsidRPr="00F37420" w:rsidRDefault="002572AC" w:rsidP="00850D68">
      <w:pPr>
        <w:rPr>
          <w:rFonts w:asciiTheme="minorHAnsi" w:hAnsiTheme="minorHAnsi"/>
          <w:bCs/>
        </w:rPr>
      </w:pPr>
    </w:p>
    <w:p w:rsidR="00C04E68" w:rsidRPr="00F37420" w:rsidRDefault="00C62D49" w:rsidP="00FC08BB">
      <w:pPr>
        <w:numPr>
          <w:ilvl w:val="0"/>
          <w:numId w:val="37"/>
        </w:numPr>
        <w:spacing w:line="276" w:lineRule="auto"/>
        <w:contextualSpacing/>
        <w:jc w:val="both"/>
        <w:rPr>
          <w:rFonts w:asciiTheme="minorHAnsi" w:hAnsiTheme="minorHAnsi"/>
          <w:bCs/>
          <w:sz w:val="22"/>
          <w:szCs w:val="22"/>
        </w:rPr>
      </w:pPr>
      <w:r w:rsidRPr="00F37420">
        <w:rPr>
          <w:rFonts w:asciiTheme="minorHAnsi" w:eastAsia="Symbol" w:hAnsiTheme="minorHAnsi"/>
          <w:sz w:val="22"/>
          <w:szCs w:val="22"/>
        </w:rPr>
        <w:t xml:space="preserve">Over </w:t>
      </w:r>
      <w:r w:rsidR="005A0B60" w:rsidRPr="00F37420">
        <w:rPr>
          <w:rFonts w:asciiTheme="minorHAnsi" w:eastAsia="Symbol" w:hAnsiTheme="minorHAnsi"/>
          <w:b/>
          <w:sz w:val="22"/>
          <w:szCs w:val="22"/>
        </w:rPr>
        <w:t>7</w:t>
      </w:r>
      <w:r w:rsidR="00E67B30">
        <w:rPr>
          <w:rFonts w:asciiTheme="minorHAnsi" w:eastAsia="Symbol" w:hAnsiTheme="minorHAnsi"/>
          <w:b/>
          <w:sz w:val="22"/>
          <w:szCs w:val="22"/>
        </w:rPr>
        <w:t>+</w:t>
      </w:r>
      <w:r w:rsidRPr="00F37420">
        <w:rPr>
          <w:rFonts w:asciiTheme="minorHAnsi" w:eastAsia="Symbol" w:hAnsiTheme="minorHAnsi"/>
          <w:b/>
          <w:bCs/>
          <w:sz w:val="22"/>
          <w:szCs w:val="22"/>
        </w:rPr>
        <w:t xml:space="preserve"> years</w:t>
      </w:r>
      <w:r w:rsidRPr="00F37420">
        <w:rPr>
          <w:rFonts w:asciiTheme="minorHAnsi" w:eastAsia="Symbol" w:hAnsiTheme="minorHAnsi"/>
          <w:sz w:val="22"/>
          <w:szCs w:val="22"/>
        </w:rPr>
        <w:t xml:space="preserve"> of work experience in IT in</w:t>
      </w:r>
      <w:r w:rsidR="00B02966">
        <w:rPr>
          <w:rFonts w:asciiTheme="minorHAnsi" w:eastAsia="Symbol" w:hAnsiTheme="minorHAnsi"/>
          <w:sz w:val="22"/>
          <w:szCs w:val="22"/>
        </w:rPr>
        <w:t xml:space="preserve"> QA working as a </w:t>
      </w:r>
      <w:r w:rsidRPr="00092716">
        <w:rPr>
          <w:rFonts w:asciiTheme="minorHAnsi" w:eastAsia="Symbol" w:hAnsiTheme="minorHAnsi"/>
          <w:b/>
          <w:bCs/>
          <w:sz w:val="22"/>
          <w:szCs w:val="22"/>
        </w:rPr>
        <w:t xml:space="preserve">Quality </w:t>
      </w:r>
      <w:r w:rsidR="00B02966" w:rsidRPr="00092716">
        <w:rPr>
          <w:rFonts w:asciiTheme="minorHAnsi" w:eastAsia="Symbol" w:hAnsiTheme="minorHAnsi"/>
          <w:b/>
          <w:sz w:val="22"/>
          <w:szCs w:val="22"/>
        </w:rPr>
        <w:t>Analyst</w:t>
      </w:r>
      <w:r w:rsidR="00B02966">
        <w:rPr>
          <w:rFonts w:asciiTheme="minorHAnsi" w:eastAsia="Symbol" w:hAnsiTheme="minorHAnsi"/>
          <w:sz w:val="22"/>
          <w:szCs w:val="22"/>
        </w:rPr>
        <w:t xml:space="preserve"> and Tester i</w:t>
      </w:r>
      <w:r w:rsidRPr="00F37420">
        <w:rPr>
          <w:rFonts w:asciiTheme="minorHAnsi" w:eastAsia="Symbol" w:hAnsiTheme="minorHAnsi"/>
          <w:sz w:val="22"/>
          <w:szCs w:val="22"/>
        </w:rPr>
        <w:t xml:space="preserve">n </w:t>
      </w:r>
      <w:r w:rsidRPr="00B02966">
        <w:rPr>
          <w:rFonts w:asciiTheme="minorHAnsi" w:eastAsia="Symbol" w:hAnsiTheme="minorHAnsi"/>
          <w:b/>
          <w:sz w:val="22"/>
          <w:szCs w:val="22"/>
        </w:rPr>
        <w:t>Healthcare (Payer/Provid</w:t>
      </w:r>
      <w:r w:rsidR="00B02966" w:rsidRPr="00B02966">
        <w:rPr>
          <w:rFonts w:asciiTheme="minorHAnsi" w:eastAsia="Symbol" w:hAnsiTheme="minorHAnsi"/>
          <w:b/>
          <w:sz w:val="22"/>
          <w:szCs w:val="22"/>
        </w:rPr>
        <w:t>er)</w:t>
      </w:r>
      <w:r w:rsidR="00B02966">
        <w:rPr>
          <w:rFonts w:asciiTheme="minorHAnsi" w:eastAsia="Symbol" w:hAnsiTheme="minorHAnsi"/>
          <w:sz w:val="22"/>
          <w:szCs w:val="22"/>
        </w:rPr>
        <w:t>.</w:t>
      </w:r>
    </w:p>
    <w:p w:rsidR="008F18C1" w:rsidRPr="005B3E0F" w:rsidRDefault="00C62D49" w:rsidP="00FC08BB">
      <w:pPr>
        <w:numPr>
          <w:ilvl w:val="0"/>
          <w:numId w:val="37"/>
        </w:numPr>
        <w:spacing w:line="276" w:lineRule="auto"/>
        <w:contextualSpacing/>
        <w:jc w:val="both"/>
        <w:rPr>
          <w:rFonts w:asciiTheme="minorHAnsi" w:hAnsiTheme="minorHAnsi"/>
          <w:bCs/>
          <w:sz w:val="22"/>
          <w:szCs w:val="22"/>
        </w:rPr>
      </w:pPr>
      <w:r w:rsidRPr="00F37420">
        <w:rPr>
          <w:rFonts w:asciiTheme="minorHAnsi" w:eastAsia="Symbol" w:hAnsiTheme="minorHAnsi"/>
          <w:sz w:val="22"/>
          <w:szCs w:val="22"/>
        </w:rPr>
        <w:t xml:space="preserve">Key expertise includes </w:t>
      </w:r>
      <w:r w:rsidRPr="00F37420">
        <w:rPr>
          <w:rFonts w:asciiTheme="minorHAnsi" w:hAnsiTheme="minorHAnsi"/>
          <w:sz w:val="22"/>
          <w:szCs w:val="22"/>
        </w:rPr>
        <w:t xml:space="preserve">creating </w:t>
      </w:r>
      <w:r w:rsidRPr="00F37420">
        <w:rPr>
          <w:rFonts w:asciiTheme="minorHAnsi" w:hAnsiTheme="minorHAnsi"/>
          <w:b/>
          <w:bCs/>
          <w:sz w:val="22"/>
          <w:szCs w:val="22"/>
        </w:rPr>
        <w:t xml:space="preserve">Test Plans, Test Scenarios </w:t>
      </w:r>
      <w:r w:rsidRPr="00F37420">
        <w:rPr>
          <w:rFonts w:asciiTheme="minorHAnsi" w:hAnsiTheme="minorHAnsi"/>
          <w:bCs/>
          <w:sz w:val="22"/>
          <w:szCs w:val="22"/>
        </w:rPr>
        <w:t xml:space="preserve">and </w:t>
      </w:r>
      <w:r w:rsidRPr="00F37420">
        <w:rPr>
          <w:rFonts w:asciiTheme="minorHAnsi" w:hAnsiTheme="minorHAnsi"/>
          <w:b/>
          <w:bCs/>
          <w:sz w:val="22"/>
          <w:szCs w:val="22"/>
        </w:rPr>
        <w:t>Test Cases</w:t>
      </w:r>
      <w:r w:rsidRPr="00F37420">
        <w:rPr>
          <w:rFonts w:asciiTheme="minorHAnsi" w:eastAsia="Symbol" w:hAnsiTheme="minorHAnsi"/>
          <w:sz w:val="22"/>
          <w:szCs w:val="22"/>
        </w:rPr>
        <w:t>in Multi</w:t>
      </w:r>
      <w:r w:rsidR="00245A08" w:rsidRPr="00F37420">
        <w:rPr>
          <w:rFonts w:asciiTheme="minorHAnsi" w:eastAsia="Symbol" w:hAnsiTheme="minorHAnsi"/>
          <w:sz w:val="22"/>
          <w:szCs w:val="22"/>
        </w:rPr>
        <w:t>-a</w:t>
      </w:r>
      <w:r w:rsidR="00C04E68" w:rsidRPr="00F37420">
        <w:rPr>
          <w:rFonts w:asciiTheme="minorHAnsi" w:eastAsia="Symbol" w:hAnsiTheme="minorHAnsi"/>
          <w:sz w:val="22"/>
          <w:szCs w:val="22"/>
        </w:rPr>
        <w:t>pplications environment, performing</w:t>
      </w:r>
      <w:r w:rsidR="00245A08" w:rsidRPr="00F37420">
        <w:rPr>
          <w:rFonts w:asciiTheme="minorHAnsi" w:eastAsia="Symbol" w:hAnsiTheme="minorHAnsi"/>
          <w:b/>
          <w:sz w:val="22"/>
          <w:szCs w:val="22"/>
        </w:rPr>
        <w:t>Manual</w:t>
      </w:r>
      <w:r w:rsidR="00C04E68" w:rsidRPr="00F37420">
        <w:rPr>
          <w:rFonts w:asciiTheme="minorHAnsi" w:eastAsia="Symbol" w:hAnsiTheme="minorHAnsi"/>
          <w:b/>
          <w:sz w:val="22"/>
          <w:szCs w:val="22"/>
        </w:rPr>
        <w:t xml:space="preserve">, </w:t>
      </w:r>
      <w:r w:rsidRPr="00F37420">
        <w:rPr>
          <w:rFonts w:asciiTheme="minorHAnsi" w:eastAsia="Symbol" w:hAnsiTheme="minorHAnsi"/>
          <w:b/>
          <w:sz w:val="22"/>
          <w:szCs w:val="22"/>
        </w:rPr>
        <w:t>Performance</w:t>
      </w:r>
      <w:r w:rsidR="00C04E68" w:rsidRPr="00F37420">
        <w:rPr>
          <w:rFonts w:asciiTheme="minorHAnsi" w:eastAsia="Symbol" w:hAnsiTheme="minorHAnsi"/>
          <w:sz w:val="22"/>
          <w:szCs w:val="22"/>
        </w:rPr>
        <w:t>and</w:t>
      </w:r>
      <w:r w:rsidR="00C04E68" w:rsidRPr="00F37420">
        <w:rPr>
          <w:rFonts w:asciiTheme="minorHAnsi" w:eastAsia="Symbol" w:hAnsiTheme="minorHAnsi"/>
          <w:b/>
          <w:sz w:val="22"/>
          <w:szCs w:val="22"/>
        </w:rPr>
        <w:t xml:space="preserve"> Web services</w:t>
      </w:r>
      <w:r w:rsidRPr="00F37420">
        <w:rPr>
          <w:rFonts w:asciiTheme="minorHAnsi" w:eastAsia="Symbol" w:hAnsiTheme="minorHAnsi"/>
          <w:b/>
          <w:sz w:val="22"/>
          <w:szCs w:val="22"/>
        </w:rPr>
        <w:t xml:space="preserve"> testing</w:t>
      </w:r>
      <w:r w:rsidR="008F18C1" w:rsidRPr="00F37420">
        <w:rPr>
          <w:rFonts w:asciiTheme="minorHAnsi" w:eastAsia="Symbol" w:hAnsiTheme="minorHAnsi"/>
          <w:b/>
          <w:sz w:val="22"/>
          <w:szCs w:val="22"/>
        </w:rPr>
        <w:t>.</w:t>
      </w:r>
    </w:p>
    <w:p w:rsidR="005B3E0F" w:rsidRPr="005B3E0F" w:rsidRDefault="005B3E0F" w:rsidP="00FC08BB">
      <w:pPr>
        <w:numPr>
          <w:ilvl w:val="0"/>
          <w:numId w:val="37"/>
        </w:numPr>
        <w:spacing w:line="276" w:lineRule="auto"/>
        <w:contextualSpacing/>
        <w:jc w:val="both"/>
        <w:rPr>
          <w:rFonts w:asciiTheme="minorHAnsi" w:hAnsiTheme="minorHAnsi"/>
          <w:bCs/>
          <w:sz w:val="22"/>
          <w:szCs w:val="22"/>
        </w:rPr>
      </w:pPr>
      <w:r w:rsidRPr="005B3E0F">
        <w:rPr>
          <w:rFonts w:asciiTheme="minorHAnsi" w:eastAsia="Symbol" w:hAnsiTheme="minorHAnsi"/>
          <w:sz w:val="22"/>
          <w:szCs w:val="22"/>
        </w:rPr>
        <w:t xml:space="preserve">Expert in </w:t>
      </w:r>
      <w:r>
        <w:rPr>
          <w:rFonts w:asciiTheme="minorHAnsi" w:eastAsia="Symbol" w:hAnsiTheme="minorHAnsi"/>
          <w:b/>
          <w:sz w:val="22"/>
          <w:szCs w:val="22"/>
        </w:rPr>
        <w:t xml:space="preserve">configuration and interfacing </w:t>
      </w:r>
      <w:r w:rsidRPr="005B3E0F">
        <w:rPr>
          <w:rFonts w:asciiTheme="minorHAnsi" w:eastAsia="Symbol" w:hAnsiTheme="minorHAnsi"/>
          <w:sz w:val="22"/>
          <w:szCs w:val="22"/>
        </w:rPr>
        <w:t>of the major</w:t>
      </w:r>
      <w:r>
        <w:rPr>
          <w:rFonts w:asciiTheme="minorHAnsi" w:eastAsia="Symbol" w:hAnsiTheme="minorHAnsi"/>
          <w:b/>
          <w:sz w:val="22"/>
          <w:szCs w:val="22"/>
        </w:rPr>
        <w:t xml:space="preserve"> Healthcare Information Systems </w:t>
      </w:r>
      <w:r w:rsidRPr="005B3E0F">
        <w:rPr>
          <w:rFonts w:asciiTheme="minorHAnsi" w:eastAsia="Symbol" w:hAnsiTheme="minorHAnsi"/>
          <w:sz w:val="22"/>
          <w:szCs w:val="22"/>
        </w:rPr>
        <w:t xml:space="preserve">like </w:t>
      </w:r>
      <w:r>
        <w:rPr>
          <w:rFonts w:asciiTheme="minorHAnsi" w:eastAsia="Symbol" w:hAnsiTheme="minorHAnsi"/>
          <w:b/>
          <w:sz w:val="22"/>
          <w:szCs w:val="22"/>
        </w:rPr>
        <w:t xml:space="preserve">MEDITECH C/S 5.66 and Cerner   </w:t>
      </w:r>
    </w:p>
    <w:p w:rsidR="005B3E0F" w:rsidRPr="005B3E0F" w:rsidRDefault="005B3E0F" w:rsidP="00FC08BB">
      <w:pPr>
        <w:numPr>
          <w:ilvl w:val="0"/>
          <w:numId w:val="37"/>
        </w:numPr>
        <w:spacing w:line="276" w:lineRule="auto"/>
        <w:contextualSpacing/>
        <w:jc w:val="both"/>
        <w:rPr>
          <w:rFonts w:asciiTheme="minorHAnsi" w:hAnsiTheme="minorHAnsi"/>
          <w:bCs/>
          <w:sz w:val="22"/>
          <w:szCs w:val="22"/>
        </w:rPr>
      </w:pPr>
      <w:r w:rsidRPr="005B3E0F">
        <w:rPr>
          <w:rFonts w:asciiTheme="minorHAnsi" w:eastAsia="Symbol" w:hAnsiTheme="minorHAnsi"/>
          <w:sz w:val="22"/>
          <w:szCs w:val="22"/>
        </w:rPr>
        <w:t>Understanding of</w:t>
      </w:r>
      <w:r>
        <w:rPr>
          <w:rFonts w:asciiTheme="minorHAnsi" w:eastAsia="Symbol" w:hAnsiTheme="minorHAnsi"/>
          <w:b/>
          <w:sz w:val="22"/>
          <w:szCs w:val="22"/>
        </w:rPr>
        <w:t xml:space="preserve"> builds </w:t>
      </w:r>
      <w:r w:rsidRPr="005B3E0F">
        <w:rPr>
          <w:rFonts w:asciiTheme="minorHAnsi" w:eastAsia="Symbol" w:hAnsiTheme="minorHAnsi"/>
          <w:sz w:val="22"/>
          <w:szCs w:val="22"/>
        </w:rPr>
        <w:t>and</w:t>
      </w:r>
      <w:r>
        <w:rPr>
          <w:rFonts w:asciiTheme="minorHAnsi" w:eastAsia="Symbol" w:hAnsiTheme="minorHAnsi"/>
          <w:b/>
          <w:sz w:val="22"/>
          <w:szCs w:val="22"/>
        </w:rPr>
        <w:t xml:space="preserve"> dictionaries </w:t>
      </w:r>
      <w:r w:rsidRPr="005B3E0F">
        <w:rPr>
          <w:rFonts w:asciiTheme="minorHAnsi" w:eastAsia="Symbol" w:hAnsiTheme="minorHAnsi"/>
          <w:sz w:val="22"/>
          <w:szCs w:val="22"/>
        </w:rPr>
        <w:t>in the</w:t>
      </w:r>
      <w:r>
        <w:rPr>
          <w:rFonts w:asciiTheme="minorHAnsi" w:eastAsia="Symbol" w:hAnsiTheme="minorHAnsi"/>
          <w:b/>
          <w:sz w:val="22"/>
          <w:szCs w:val="22"/>
        </w:rPr>
        <w:t xml:space="preserve"> MEDITECH 5.66</w:t>
      </w:r>
    </w:p>
    <w:p w:rsidR="005B3E0F" w:rsidRPr="005B3E0F" w:rsidRDefault="005B3E0F" w:rsidP="00FC08BB">
      <w:pPr>
        <w:numPr>
          <w:ilvl w:val="0"/>
          <w:numId w:val="37"/>
        </w:numPr>
        <w:spacing w:line="276" w:lineRule="auto"/>
        <w:contextualSpacing/>
        <w:jc w:val="both"/>
        <w:rPr>
          <w:rFonts w:asciiTheme="minorHAnsi" w:hAnsiTheme="minorHAnsi"/>
          <w:bCs/>
          <w:sz w:val="22"/>
          <w:szCs w:val="22"/>
        </w:rPr>
      </w:pPr>
      <w:r>
        <w:rPr>
          <w:rFonts w:asciiTheme="minorHAnsi" w:hAnsiTheme="minorHAnsi"/>
          <w:bCs/>
          <w:sz w:val="22"/>
          <w:szCs w:val="22"/>
        </w:rPr>
        <w:t xml:space="preserve">Performed </w:t>
      </w:r>
      <w:r w:rsidRPr="005B3E0F">
        <w:rPr>
          <w:rFonts w:asciiTheme="minorHAnsi" w:hAnsiTheme="minorHAnsi"/>
          <w:b/>
          <w:bCs/>
          <w:sz w:val="22"/>
          <w:szCs w:val="22"/>
        </w:rPr>
        <w:t>System Integration Testing</w:t>
      </w:r>
      <w:r>
        <w:rPr>
          <w:rFonts w:asciiTheme="minorHAnsi" w:hAnsiTheme="minorHAnsi"/>
          <w:bCs/>
          <w:sz w:val="22"/>
          <w:szCs w:val="22"/>
        </w:rPr>
        <w:t xml:space="preserve"> and </w:t>
      </w:r>
      <w:r w:rsidRPr="005B3E0F">
        <w:rPr>
          <w:rFonts w:asciiTheme="minorHAnsi" w:hAnsiTheme="minorHAnsi"/>
          <w:b/>
          <w:bCs/>
          <w:sz w:val="22"/>
          <w:szCs w:val="22"/>
        </w:rPr>
        <w:t>User Acceptance Testing</w:t>
      </w:r>
      <w:r>
        <w:rPr>
          <w:rFonts w:asciiTheme="minorHAnsi" w:hAnsiTheme="minorHAnsi"/>
          <w:bCs/>
          <w:sz w:val="22"/>
          <w:szCs w:val="22"/>
        </w:rPr>
        <w:t xml:space="preserve"> as a scope </w:t>
      </w:r>
    </w:p>
    <w:p w:rsidR="00C62D49" w:rsidRPr="00F37420" w:rsidRDefault="00C62D49" w:rsidP="00FC08BB">
      <w:pPr>
        <w:numPr>
          <w:ilvl w:val="0"/>
          <w:numId w:val="37"/>
        </w:numPr>
        <w:spacing w:line="276" w:lineRule="auto"/>
        <w:contextualSpacing/>
        <w:jc w:val="both"/>
        <w:rPr>
          <w:rFonts w:asciiTheme="minorHAnsi" w:hAnsiTheme="minorHAnsi"/>
          <w:bCs/>
          <w:sz w:val="22"/>
          <w:szCs w:val="22"/>
        </w:rPr>
      </w:pPr>
      <w:r w:rsidRPr="00F37420">
        <w:rPr>
          <w:rFonts w:asciiTheme="minorHAnsi" w:hAnsiTheme="minorHAnsi"/>
          <w:b/>
          <w:bCs/>
          <w:sz w:val="22"/>
          <w:szCs w:val="22"/>
        </w:rPr>
        <w:t>Excellent understanding of US He</w:t>
      </w:r>
      <w:r w:rsidR="00606449" w:rsidRPr="00F37420">
        <w:rPr>
          <w:rFonts w:asciiTheme="minorHAnsi" w:hAnsiTheme="minorHAnsi"/>
          <w:b/>
          <w:bCs/>
          <w:sz w:val="22"/>
          <w:szCs w:val="22"/>
        </w:rPr>
        <w:t>althcare,HIPAA,</w:t>
      </w:r>
      <w:r w:rsidR="0068678D" w:rsidRPr="00F37420">
        <w:rPr>
          <w:rFonts w:asciiTheme="minorHAnsi" w:hAnsiTheme="minorHAnsi"/>
          <w:b/>
          <w:bCs/>
          <w:sz w:val="22"/>
          <w:szCs w:val="22"/>
        </w:rPr>
        <w:t xml:space="preserve"> HL 7</w:t>
      </w:r>
      <w:r w:rsidR="00606449" w:rsidRPr="00F37420">
        <w:rPr>
          <w:rFonts w:asciiTheme="minorHAnsi" w:hAnsiTheme="minorHAnsi"/>
          <w:b/>
          <w:bCs/>
          <w:sz w:val="22"/>
          <w:szCs w:val="22"/>
        </w:rPr>
        <w:t xml:space="preserve"> EDI, ICD Codesand </w:t>
      </w:r>
      <w:r w:rsidRPr="00F37420">
        <w:rPr>
          <w:rFonts w:asciiTheme="minorHAnsi" w:hAnsiTheme="minorHAnsi"/>
          <w:b/>
          <w:bCs/>
          <w:sz w:val="22"/>
          <w:szCs w:val="22"/>
        </w:rPr>
        <w:t>Claim</w:t>
      </w:r>
      <w:r w:rsidR="00245A08" w:rsidRPr="00F37420">
        <w:rPr>
          <w:rFonts w:asciiTheme="minorHAnsi" w:hAnsiTheme="minorHAnsi"/>
          <w:b/>
          <w:bCs/>
          <w:sz w:val="22"/>
          <w:szCs w:val="22"/>
        </w:rPr>
        <w:t xml:space="preserve"> benefits and </w:t>
      </w:r>
      <w:r w:rsidRPr="00F37420">
        <w:rPr>
          <w:rFonts w:asciiTheme="minorHAnsi" w:hAnsiTheme="minorHAnsi"/>
          <w:b/>
          <w:bCs/>
          <w:sz w:val="22"/>
          <w:szCs w:val="22"/>
        </w:rPr>
        <w:t>adjudication</w:t>
      </w:r>
      <w:r w:rsidR="00606449" w:rsidRPr="00F37420">
        <w:rPr>
          <w:rFonts w:asciiTheme="minorHAnsi" w:hAnsiTheme="minorHAnsi"/>
          <w:b/>
          <w:bCs/>
          <w:sz w:val="22"/>
          <w:szCs w:val="22"/>
        </w:rPr>
        <w:t>.</w:t>
      </w:r>
    </w:p>
    <w:p w:rsidR="00C62D49" w:rsidRPr="00F37420" w:rsidRDefault="00C62D49" w:rsidP="00FC08BB">
      <w:pPr>
        <w:pStyle w:val="ListParagraph"/>
        <w:numPr>
          <w:ilvl w:val="0"/>
          <w:numId w:val="37"/>
        </w:numPr>
        <w:suppressAutoHyphens w:val="0"/>
        <w:contextualSpacing/>
        <w:jc w:val="both"/>
        <w:rPr>
          <w:rFonts w:asciiTheme="minorHAnsi" w:hAnsiTheme="minorHAnsi"/>
          <w:b/>
          <w:sz w:val="22"/>
          <w:szCs w:val="22"/>
        </w:rPr>
      </w:pPr>
      <w:r w:rsidRPr="00F37420">
        <w:rPr>
          <w:rFonts w:asciiTheme="minorHAnsi" w:eastAsia="Symbol" w:hAnsiTheme="minorHAnsi"/>
          <w:sz w:val="22"/>
          <w:szCs w:val="22"/>
        </w:rPr>
        <w:t>Complete understanding of</w:t>
      </w:r>
      <w:r w:rsidRPr="00F37420">
        <w:rPr>
          <w:rFonts w:asciiTheme="minorHAnsi" w:eastAsia="Symbol" w:hAnsiTheme="minorHAnsi"/>
          <w:b/>
          <w:bCs/>
          <w:sz w:val="22"/>
          <w:szCs w:val="22"/>
        </w:rPr>
        <w:t xml:space="preserve"> Software Development Life Cycle (SDLC) </w:t>
      </w:r>
      <w:r w:rsidRPr="00F37420">
        <w:rPr>
          <w:rFonts w:asciiTheme="minorHAnsi" w:eastAsia="Symbol" w:hAnsiTheme="minorHAnsi"/>
          <w:sz w:val="22"/>
          <w:szCs w:val="22"/>
        </w:rPr>
        <w:t xml:space="preserve">in the areas of </w:t>
      </w:r>
      <w:r w:rsidRPr="00F37420">
        <w:rPr>
          <w:rFonts w:asciiTheme="minorHAnsi" w:eastAsia="Symbol" w:hAnsiTheme="minorHAnsi"/>
          <w:b/>
          <w:sz w:val="22"/>
          <w:szCs w:val="22"/>
        </w:rPr>
        <w:t xml:space="preserve">Business Analysis, Development, Testing, Deployment </w:t>
      </w:r>
      <w:r w:rsidRPr="00F37420">
        <w:rPr>
          <w:rFonts w:asciiTheme="minorHAnsi" w:eastAsia="Symbol" w:hAnsiTheme="minorHAnsi"/>
          <w:sz w:val="22"/>
          <w:szCs w:val="22"/>
        </w:rPr>
        <w:t>and</w:t>
      </w:r>
      <w:r w:rsidRPr="00F37420">
        <w:rPr>
          <w:rFonts w:asciiTheme="minorHAnsi" w:eastAsia="Symbol" w:hAnsiTheme="minorHAnsi"/>
          <w:b/>
          <w:sz w:val="22"/>
          <w:szCs w:val="22"/>
        </w:rPr>
        <w:t xml:space="preserve"> Production Support</w:t>
      </w:r>
      <w:r w:rsidR="00FD3AAD" w:rsidRPr="00F37420">
        <w:rPr>
          <w:rFonts w:asciiTheme="minorHAnsi" w:eastAsia="Symbol" w:hAnsiTheme="minorHAnsi"/>
          <w:b/>
          <w:sz w:val="22"/>
          <w:szCs w:val="22"/>
        </w:rPr>
        <w:t>.</w:t>
      </w:r>
    </w:p>
    <w:p w:rsidR="00C62D49" w:rsidRPr="00F37420" w:rsidRDefault="00C62D49" w:rsidP="00FC08BB">
      <w:pPr>
        <w:pStyle w:val="ListParagraph"/>
        <w:numPr>
          <w:ilvl w:val="0"/>
          <w:numId w:val="37"/>
        </w:numPr>
        <w:suppressAutoHyphens w:val="0"/>
        <w:contextualSpacing/>
        <w:jc w:val="both"/>
        <w:rPr>
          <w:rFonts w:asciiTheme="minorHAnsi" w:hAnsiTheme="minorHAnsi"/>
          <w:b/>
          <w:sz w:val="22"/>
          <w:szCs w:val="22"/>
        </w:rPr>
      </w:pPr>
      <w:r w:rsidRPr="00F37420">
        <w:rPr>
          <w:rFonts w:asciiTheme="minorHAnsi" w:hAnsiTheme="minorHAnsi"/>
          <w:sz w:val="22"/>
          <w:szCs w:val="22"/>
        </w:rPr>
        <w:t xml:space="preserve">Expertise in migration projects involving </w:t>
      </w:r>
      <w:r w:rsidRPr="00F37420">
        <w:rPr>
          <w:rFonts w:asciiTheme="minorHAnsi" w:hAnsiTheme="minorHAnsi"/>
          <w:b/>
          <w:sz w:val="22"/>
          <w:szCs w:val="22"/>
        </w:rPr>
        <w:t xml:space="preserve">Legacy to SOA </w:t>
      </w:r>
      <w:r w:rsidRPr="00F37420">
        <w:rPr>
          <w:rFonts w:asciiTheme="minorHAnsi" w:hAnsiTheme="minorHAnsi"/>
          <w:sz w:val="22"/>
          <w:szCs w:val="22"/>
        </w:rPr>
        <w:t>and</w:t>
      </w:r>
      <w:r w:rsidRPr="00F37420">
        <w:rPr>
          <w:rFonts w:asciiTheme="minorHAnsi" w:hAnsiTheme="minorHAnsi"/>
          <w:b/>
          <w:sz w:val="22"/>
          <w:szCs w:val="22"/>
        </w:rPr>
        <w:t xml:space="preserve"> member/provider migration</w:t>
      </w:r>
    </w:p>
    <w:p w:rsidR="00C62D49" w:rsidRPr="00F37420" w:rsidRDefault="00C62D49" w:rsidP="00FC08BB">
      <w:pPr>
        <w:pStyle w:val="ListParagraph"/>
        <w:numPr>
          <w:ilvl w:val="0"/>
          <w:numId w:val="37"/>
        </w:numPr>
        <w:suppressAutoHyphens w:val="0"/>
        <w:contextualSpacing/>
        <w:jc w:val="both"/>
        <w:rPr>
          <w:rFonts w:asciiTheme="minorHAnsi" w:hAnsiTheme="minorHAnsi"/>
          <w:sz w:val="22"/>
          <w:szCs w:val="22"/>
        </w:rPr>
      </w:pPr>
      <w:r w:rsidRPr="00F37420">
        <w:rPr>
          <w:rFonts w:asciiTheme="minorHAnsi" w:hAnsiTheme="minorHAnsi"/>
          <w:sz w:val="22"/>
          <w:szCs w:val="22"/>
        </w:rPr>
        <w:t>Excellent familiarity with</w:t>
      </w:r>
      <w:r w:rsidRPr="00F37420">
        <w:rPr>
          <w:rFonts w:asciiTheme="minorHAnsi" w:hAnsiTheme="minorHAnsi"/>
          <w:b/>
          <w:bCs/>
          <w:sz w:val="22"/>
          <w:szCs w:val="22"/>
        </w:rPr>
        <w:t xml:space="preserve"> Waterfall, Agile/SCRUM, RUP, RAD </w:t>
      </w:r>
      <w:r w:rsidRPr="00F37420">
        <w:rPr>
          <w:rFonts w:asciiTheme="minorHAnsi" w:hAnsiTheme="minorHAnsi"/>
          <w:bCs/>
          <w:sz w:val="22"/>
          <w:szCs w:val="22"/>
        </w:rPr>
        <w:t>and</w:t>
      </w:r>
      <w:r w:rsidRPr="00F37420">
        <w:rPr>
          <w:rFonts w:asciiTheme="minorHAnsi" w:hAnsiTheme="minorHAnsi"/>
          <w:b/>
          <w:bCs/>
          <w:sz w:val="22"/>
          <w:szCs w:val="22"/>
        </w:rPr>
        <w:t xml:space="preserve"> XP methodologies</w:t>
      </w:r>
      <w:r w:rsidR="00FD3AAD" w:rsidRPr="00F37420">
        <w:rPr>
          <w:rFonts w:asciiTheme="minorHAnsi" w:hAnsiTheme="minorHAnsi"/>
          <w:b/>
          <w:bCs/>
          <w:sz w:val="22"/>
          <w:szCs w:val="22"/>
        </w:rPr>
        <w:t>.</w:t>
      </w:r>
    </w:p>
    <w:p w:rsidR="00C62D49" w:rsidRPr="00F37420" w:rsidRDefault="00C62D49" w:rsidP="00FC08BB">
      <w:pPr>
        <w:pStyle w:val="ListParagraph"/>
        <w:numPr>
          <w:ilvl w:val="0"/>
          <w:numId w:val="37"/>
        </w:numPr>
        <w:suppressAutoHyphens w:val="0"/>
        <w:contextualSpacing/>
        <w:jc w:val="both"/>
        <w:rPr>
          <w:rFonts w:asciiTheme="minorHAnsi" w:hAnsiTheme="minorHAnsi"/>
          <w:sz w:val="22"/>
          <w:szCs w:val="22"/>
        </w:rPr>
      </w:pPr>
      <w:r w:rsidRPr="00F37420">
        <w:rPr>
          <w:rFonts w:asciiTheme="minorHAnsi" w:hAnsiTheme="minorHAnsi"/>
          <w:sz w:val="22"/>
          <w:szCs w:val="22"/>
        </w:rPr>
        <w:t xml:space="preserve">Experienced in </w:t>
      </w:r>
      <w:r w:rsidRPr="00F37420">
        <w:rPr>
          <w:rFonts w:asciiTheme="minorHAnsi" w:hAnsiTheme="minorHAnsi"/>
          <w:b/>
          <w:sz w:val="22"/>
          <w:szCs w:val="22"/>
        </w:rPr>
        <w:t xml:space="preserve">Defect Tracking </w:t>
      </w:r>
      <w:r w:rsidRPr="00F37420">
        <w:rPr>
          <w:rFonts w:asciiTheme="minorHAnsi" w:hAnsiTheme="minorHAnsi"/>
          <w:sz w:val="22"/>
          <w:szCs w:val="22"/>
        </w:rPr>
        <w:t>and</w:t>
      </w:r>
      <w:r w:rsidRPr="00F37420">
        <w:rPr>
          <w:rFonts w:asciiTheme="minorHAnsi" w:hAnsiTheme="minorHAnsi"/>
          <w:b/>
          <w:sz w:val="22"/>
          <w:szCs w:val="22"/>
        </w:rPr>
        <w:t xml:space="preserve"> Bug Reporting</w:t>
      </w:r>
      <w:r w:rsidRPr="00F37420">
        <w:rPr>
          <w:rFonts w:asciiTheme="minorHAnsi" w:hAnsiTheme="minorHAnsi"/>
          <w:sz w:val="22"/>
          <w:szCs w:val="22"/>
        </w:rPr>
        <w:t xml:space="preserve"> using tools such as </w:t>
      </w:r>
      <w:r w:rsidRPr="00F37420">
        <w:rPr>
          <w:rFonts w:asciiTheme="minorHAnsi" w:hAnsiTheme="minorHAnsi"/>
          <w:b/>
          <w:bCs/>
          <w:sz w:val="22"/>
          <w:szCs w:val="22"/>
        </w:rPr>
        <w:t>HP Quality Center</w:t>
      </w:r>
      <w:r w:rsidR="002B4A60" w:rsidRPr="00F37420">
        <w:rPr>
          <w:rFonts w:asciiTheme="minorHAnsi" w:hAnsiTheme="minorHAnsi"/>
          <w:b/>
          <w:bCs/>
          <w:sz w:val="22"/>
          <w:szCs w:val="22"/>
        </w:rPr>
        <w:t>.</w:t>
      </w:r>
    </w:p>
    <w:p w:rsidR="00C62D49" w:rsidRPr="00F37420" w:rsidRDefault="00C62D49" w:rsidP="00FC08BB">
      <w:pPr>
        <w:pStyle w:val="ListParagraph"/>
        <w:numPr>
          <w:ilvl w:val="0"/>
          <w:numId w:val="37"/>
        </w:numPr>
        <w:suppressAutoHyphens w:val="0"/>
        <w:contextualSpacing/>
        <w:jc w:val="both"/>
        <w:rPr>
          <w:rFonts w:asciiTheme="minorHAnsi" w:hAnsiTheme="minorHAnsi"/>
          <w:sz w:val="22"/>
          <w:szCs w:val="22"/>
        </w:rPr>
      </w:pPr>
      <w:r w:rsidRPr="00F37420">
        <w:rPr>
          <w:rFonts w:asciiTheme="minorHAnsi" w:eastAsia="Symbol" w:hAnsiTheme="minorHAnsi"/>
          <w:sz w:val="22"/>
          <w:szCs w:val="22"/>
        </w:rPr>
        <w:t xml:space="preserve">Expertise in Analysis of </w:t>
      </w:r>
      <w:r w:rsidRPr="00F37420">
        <w:rPr>
          <w:rFonts w:asciiTheme="minorHAnsi" w:eastAsia="Symbol" w:hAnsiTheme="minorHAnsi"/>
          <w:b/>
          <w:sz w:val="22"/>
          <w:szCs w:val="22"/>
        </w:rPr>
        <w:t>Problem Severity, Defects tracking system, Defects reporting system</w:t>
      </w:r>
      <w:r w:rsidRPr="00F37420">
        <w:rPr>
          <w:rFonts w:asciiTheme="minorHAnsi" w:eastAsia="Symbol" w:hAnsiTheme="minorHAnsi"/>
          <w:sz w:val="22"/>
          <w:szCs w:val="22"/>
        </w:rPr>
        <w:t xml:space="preserve"> and </w:t>
      </w:r>
      <w:r w:rsidRPr="00F37420">
        <w:rPr>
          <w:rFonts w:asciiTheme="minorHAnsi" w:eastAsia="Symbol" w:hAnsiTheme="minorHAnsi"/>
          <w:b/>
          <w:sz w:val="22"/>
          <w:szCs w:val="22"/>
        </w:rPr>
        <w:t xml:space="preserve">Performance Testing </w:t>
      </w:r>
      <w:r w:rsidRPr="00F37420">
        <w:rPr>
          <w:rFonts w:asciiTheme="minorHAnsi" w:eastAsia="Symbol" w:hAnsiTheme="minorHAnsi"/>
          <w:sz w:val="22"/>
          <w:szCs w:val="22"/>
        </w:rPr>
        <w:t>and</w:t>
      </w:r>
      <w:r w:rsidRPr="00F37420">
        <w:rPr>
          <w:rFonts w:asciiTheme="minorHAnsi" w:eastAsia="Symbol" w:hAnsiTheme="minorHAnsi"/>
          <w:b/>
          <w:sz w:val="22"/>
          <w:szCs w:val="22"/>
        </w:rPr>
        <w:t xml:space="preserve"> Monitoring</w:t>
      </w:r>
      <w:r w:rsidRPr="00F37420">
        <w:rPr>
          <w:rFonts w:asciiTheme="minorHAnsi" w:eastAsia="Symbol" w:hAnsiTheme="minorHAnsi"/>
          <w:sz w:val="22"/>
          <w:szCs w:val="22"/>
        </w:rPr>
        <w:t xml:space="preserve"> 24 x 7 at the production site</w:t>
      </w:r>
      <w:r w:rsidR="00FD3AAD" w:rsidRPr="00F37420">
        <w:rPr>
          <w:rFonts w:asciiTheme="minorHAnsi" w:eastAsia="Symbol" w:hAnsiTheme="minorHAnsi"/>
          <w:sz w:val="22"/>
          <w:szCs w:val="22"/>
        </w:rPr>
        <w:t>.</w:t>
      </w:r>
    </w:p>
    <w:p w:rsidR="00C62D49" w:rsidRPr="00F37420" w:rsidRDefault="00C62D49" w:rsidP="00FC08BB">
      <w:pPr>
        <w:pStyle w:val="ListParagraph"/>
        <w:numPr>
          <w:ilvl w:val="0"/>
          <w:numId w:val="37"/>
        </w:numPr>
        <w:suppressAutoHyphens w:val="0"/>
        <w:jc w:val="both"/>
        <w:rPr>
          <w:rFonts w:asciiTheme="minorHAnsi" w:hAnsiTheme="minorHAnsi"/>
          <w:sz w:val="22"/>
          <w:szCs w:val="22"/>
        </w:rPr>
      </w:pPr>
      <w:r w:rsidRPr="00F37420">
        <w:rPr>
          <w:rFonts w:asciiTheme="minorHAnsi" w:hAnsiTheme="minorHAnsi"/>
          <w:sz w:val="22"/>
          <w:szCs w:val="22"/>
        </w:rPr>
        <w:t xml:space="preserve">Extensive experience in testing Healthcare applications. Performed analysis on compliance and testing on </w:t>
      </w:r>
      <w:r w:rsidRPr="00F37420">
        <w:rPr>
          <w:rFonts w:asciiTheme="minorHAnsi" w:hAnsiTheme="minorHAnsi"/>
          <w:b/>
          <w:sz w:val="22"/>
          <w:szCs w:val="22"/>
        </w:rPr>
        <w:t xml:space="preserve">HIPAA </w:t>
      </w:r>
      <w:r w:rsidRPr="00F37420">
        <w:rPr>
          <w:rFonts w:asciiTheme="minorHAnsi" w:hAnsiTheme="minorHAnsi"/>
          <w:b/>
          <w:bCs/>
          <w:sz w:val="22"/>
          <w:szCs w:val="22"/>
        </w:rPr>
        <w:t>4010 to HIPAA 5010 conversion</w:t>
      </w:r>
      <w:r w:rsidRPr="00F37420">
        <w:rPr>
          <w:rFonts w:asciiTheme="minorHAnsi" w:hAnsiTheme="minorHAnsi"/>
          <w:sz w:val="22"/>
          <w:szCs w:val="22"/>
        </w:rPr>
        <w:t xml:space="preserve">, including </w:t>
      </w:r>
      <w:r w:rsidRPr="00F37420">
        <w:rPr>
          <w:rFonts w:asciiTheme="minorHAnsi" w:hAnsiTheme="minorHAnsi"/>
          <w:b/>
          <w:bCs/>
          <w:sz w:val="22"/>
          <w:szCs w:val="22"/>
        </w:rPr>
        <w:t xml:space="preserve">Claims Adjudication testing, </w:t>
      </w:r>
      <w:r w:rsidRPr="00F37420">
        <w:rPr>
          <w:rFonts w:asciiTheme="minorHAnsi" w:hAnsiTheme="minorHAnsi"/>
          <w:bCs/>
          <w:sz w:val="22"/>
          <w:szCs w:val="22"/>
        </w:rPr>
        <w:t>with Payer and Provider experience</w:t>
      </w:r>
      <w:r w:rsidRPr="00F37420">
        <w:rPr>
          <w:rFonts w:asciiTheme="minorHAnsi" w:hAnsiTheme="minorHAnsi"/>
          <w:sz w:val="22"/>
          <w:szCs w:val="22"/>
        </w:rPr>
        <w:t xml:space="preserve"> (</w:t>
      </w:r>
      <w:r w:rsidRPr="00F37420">
        <w:rPr>
          <w:rFonts w:asciiTheme="minorHAnsi" w:hAnsiTheme="minorHAnsi"/>
          <w:b/>
          <w:bCs/>
          <w:sz w:val="22"/>
          <w:szCs w:val="22"/>
        </w:rPr>
        <w:t>270 &amp; 271, 276 &amp; 277, 837, 835, 834</w:t>
      </w:r>
      <w:r w:rsidRPr="00F37420">
        <w:rPr>
          <w:rFonts w:asciiTheme="minorHAnsi" w:hAnsiTheme="minorHAnsi"/>
          <w:sz w:val="22"/>
          <w:szCs w:val="22"/>
        </w:rPr>
        <w:t>)</w:t>
      </w:r>
      <w:r w:rsidR="00FD3AAD" w:rsidRPr="00F37420">
        <w:rPr>
          <w:rFonts w:asciiTheme="minorHAnsi" w:hAnsiTheme="minorHAnsi"/>
          <w:sz w:val="22"/>
          <w:szCs w:val="22"/>
        </w:rPr>
        <w:t>.</w:t>
      </w:r>
    </w:p>
    <w:p w:rsidR="00C62D49" w:rsidRPr="00F37420" w:rsidRDefault="00C62D49" w:rsidP="00FC08BB">
      <w:pPr>
        <w:pStyle w:val="ListParagraph"/>
        <w:numPr>
          <w:ilvl w:val="0"/>
          <w:numId w:val="37"/>
        </w:numPr>
        <w:suppressAutoHyphens w:val="0"/>
        <w:jc w:val="both"/>
        <w:rPr>
          <w:rFonts w:asciiTheme="minorHAnsi" w:hAnsiTheme="minorHAnsi"/>
          <w:sz w:val="22"/>
          <w:szCs w:val="22"/>
        </w:rPr>
      </w:pPr>
      <w:r w:rsidRPr="00F37420">
        <w:rPr>
          <w:rFonts w:asciiTheme="minorHAnsi" w:hAnsiTheme="minorHAnsi"/>
          <w:b/>
          <w:bCs/>
          <w:sz w:val="22"/>
          <w:szCs w:val="22"/>
        </w:rPr>
        <w:t xml:space="preserve">Generated EDI X12 files </w:t>
      </w:r>
      <w:r w:rsidRPr="00F37420">
        <w:rPr>
          <w:rFonts w:asciiTheme="minorHAnsi" w:hAnsiTheme="minorHAnsi"/>
          <w:bCs/>
          <w:sz w:val="22"/>
          <w:szCs w:val="22"/>
        </w:rPr>
        <w:t>(from HL7 &amp; ASCII) and maintained EDI flow</w:t>
      </w:r>
      <w:r w:rsidR="00FD3AAD" w:rsidRPr="00F37420">
        <w:rPr>
          <w:rFonts w:asciiTheme="minorHAnsi" w:hAnsiTheme="minorHAnsi"/>
          <w:bCs/>
          <w:sz w:val="22"/>
          <w:szCs w:val="22"/>
        </w:rPr>
        <w:t>.</w:t>
      </w:r>
    </w:p>
    <w:p w:rsidR="00C62D49" w:rsidRPr="00F37420" w:rsidRDefault="00C62D49" w:rsidP="00FC08BB">
      <w:pPr>
        <w:pStyle w:val="ListParagraph"/>
        <w:numPr>
          <w:ilvl w:val="0"/>
          <w:numId w:val="37"/>
        </w:numPr>
        <w:suppressAutoHyphens w:val="0"/>
        <w:jc w:val="both"/>
        <w:rPr>
          <w:rFonts w:asciiTheme="minorHAnsi" w:hAnsiTheme="minorHAnsi"/>
          <w:sz w:val="22"/>
          <w:szCs w:val="22"/>
        </w:rPr>
      </w:pPr>
      <w:r w:rsidRPr="00F37420">
        <w:rPr>
          <w:rFonts w:asciiTheme="minorHAnsi" w:hAnsiTheme="minorHAnsi"/>
          <w:b/>
          <w:bCs/>
          <w:sz w:val="22"/>
          <w:szCs w:val="22"/>
        </w:rPr>
        <w:t xml:space="preserve">Good knowledge of Claims Adjudication Engines and of ICD 9 </w:t>
      </w:r>
      <w:r w:rsidRPr="00F37420">
        <w:rPr>
          <w:rFonts w:asciiTheme="minorHAnsi" w:hAnsiTheme="minorHAnsi"/>
          <w:bCs/>
          <w:sz w:val="22"/>
          <w:szCs w:val="22"/>
        </w:rPr>
        <w:t>to</w:t>
      </w:r>
      <w:r w:rsidRPr="00F37420">
        <w:rPr>
          <w:rFonts w:asciiTheme="minorHAnsi" w:hAnsiTheme="minorHAnsi"/>
          <w:b/>
          <w:bCs/>
          <w:sz w:val="22"/>
          <w:szCs w:val="22"/>
        </w:rPr>
        <w:t xml:space="preserve"> ICD 10 migration</w:t>
      </w:r>
      <w:r w:rsidR="00FD3AAD" w:rsidRPr="00F37420">
        <w:rPr>
          <w:rFonts w:asciiTheme="minorHAnsi" w:hAnsiTheme="minorHAnsi"/>
          <w:b/>
          <w:bCs/>
          <w:sz w:val="22"/>
          <w:szCs w:val="22"/>
        </w:rPr>
        <w:t>.</w:t>
      </w:r>
    </w:p>
    <w:p w:rsidR="00C62D49" w:rsidRPr="00F37420" w:rsidRDefault="00C62D49" w:rsidP="00FC08BB">
      <w:pPr>
        <w:pStyle w:val="ListParagraph"/>
        <w:numPr>
          <w:ilvl w:val="0"/>
          <w:numId w:val="37"/>
        </w:numPr>
        <w:suppressAutoHyphens w:val="0"/>
        <w:jc w:val="both"/>
        <w:rPr>
          <w:rFonts w:asciiTheme="minorHAnsi" w:hAnsiTheme="minorHAnsi"/>
          <w:sz w:val="22"/>
          <w:szCs w:val="22"/>
        </w:rPr>
      </w:pPr>
      <w:r w:rsidRPr="00F37420">
        <w:rPr>
          <w:rFonts w:asciiTheme="minorHAnsi" w:hAnsiTheme="minorHAnsi"/>
          <w:sz w:val="22"/>
          <w:szCs w:val="22"/>
        </w:rPr>
        <w:t xml:space="preserve">Good knowledge of </w:t>
      </w:r>
      <w:r w:rsidRPr="00F37420">
        <w:rPr>
          <w:rFonts w:asciiTheme="minorHAnsi" w:hAnsiTheme="minorHAnsi"/>
          <w:b/>
          <w:bCs/>
          <w:sz w:val="22"/>
          <w:szCs w:val="22"/>
        </w:rPr>
        <w:t xml:space="preserve">Pharmacy, Behavioral </w:t>
      </w:r>
      <w:r w:rsidRPr="00F37420">
        <w:rPr>
          <w:rFonts w:asciiTheme="minorHAnsi" w:hAnsiTheme="minorHAnsi"/>
          <w:sz w:val="22"/>
          <w:szCs w:val="22"/>
        </w:rPr>
        <w:t>and</w:t>
      </w:r>
      <w:r w:rsidRPr="00F37420">
        <w:rPr>
          <w:rFonts w:asciiTheme="minorHAnsi" w:hAnsiTheme="minorHAnsi"/>
          <w:b/>
          <w:bCs/>
          <w:sz w:val="22"/>
          <w:szCs w:val="22"/>
        </w:rPr>
        <w:t xml:space="preserve"> Medical claims </w:t>
      </w:r>
      <w:r w:rsidRPr="00F37420">
        <w:rPr>
          <w:rFonts w:asciiTheme="minorHAnsi" w:hAnsiTheme="minorHAnsi"/>
          <w:bCs/>
          <w:sz w:val="22"/>
          <w:szCs w:val="22"/>
        </w:rPr>
        <w:t>and</w:t>
      </w:r>
      <w:r w:rsidRPr="00F37420">
        <w:rPr>
          <w:rFonts w:asciiTheme="minorHAnsi" w:hAnsiTheme="minorHAnsi"/>
          <w:sz w:val="22"/>
          <w:szCs w:val="22"/>
        </w:rPr>
        <w:t xml:space="preserve"> third party </w:t>
      </w:r>
      <w:r w:rsidRPr="00F37420">
        <w:rPr>
          <w:rFonts w:asciiTheme="minorHAnsi" w:hAnsiTheme="minorHAnsi"/>
          <w:b/>
          <w:sz w:val="22"/>
          <w:szCs w:val="22"/>
        </w:rPr>
        <w:t xml:space="preserve">Claim </w:t>
      </w:r>
      <w:r w:rsidRPr="00F37420">
        <w:rPr>
          <w:rFonts w:asciiTheme="minorHAnsi" w:hAnsiTheme="minorHAnsi"/>
          <w:b/>
          <w:bCs/>
          <w:sz w:val="22"/>
          <w:szCs w:val="22"/>
        </w:rPr>
        <w:t xml:space="preserve">Adjudication Processing </w:t>
      </w:r>
      <w:r w:rsidRPr="00F37420">
        <w:rPr>
          <w:rFonts w:asciiTheme="minorHAnsi" w:hAnsiTheme="minorHAnsi"/>
          <w:bCs/>
          <w:sz w:val="22"/>
          <w:szCs w:val="22"/>
        </w:rPr>
        <w:t>and</w:t>
      </w:r>
      <w:r w:rsidRPr="00F37420">
        <w:rPr>
          <w:rFonts w:asciiTheme="minorHAnsi" w:hAnsiTheme="minorHAnsi"/>
          <w:b/>
          <w:bCs/>
          <w:sz w:val="22"/>
          <w:szCs w:val="22"/>
        </w:rPr>
        <w:t xml:space="preserve"> Routing</w:t>
      </w:r>
      <w:r w:rsidR="00FD3AAD" w:rsidRPr="00F37420">
        <w:rPr>
          <w:rFonts w:asciiTheme="minorHAnsi" w:hAnsiTheme="minorHAnsi"/>
          <w:b/>
          <w:bCs/>
          <w:sz w:val="22"/>
          <w:szCs w:val="22"/>
        </w:rPr>
        <w:t>.</w:t>
      </w:r>
    </w:p>
    <w:p w:rsidR="00C62D49" w:rsidRPr="00F37420" w:rsidRDefault="00C62D49" w:rsidP="00FC08BB">
      <w:pPr>
        <w:pStyle w:val="ListParagraph"/>
        <w:numPr>
          <w:ilvl w:val="0"/>
          <w:numId w:val="37"/>
        </w:numPr>
        <w:suppressAutoHyphens w:val="0"/>
        <w:contextualSpacing/>
        <w:jc w:val="both"/>
        <w:rPr>
          <w:rFonts w:asciiTheme="minorHAnsi" w:hAnsiTheme="minorHAnsi"/>
          <w:sz w:val="22"/>
          <w:szCs w:val="22"/>
        </w:rPr>
      </w:pPr>
      <w:r w:rsidRPr="00F37420">
        <w:rPr>
          <w:rFonts w:asciiTheme="minorHAnsi" w:hAnsiTheme="minorHAnsi"/>
          <w:sz w:val="22"/>
          <w:szCs w:val="22"/>
        </w:rPr>
        <w:t xml:space="preserve">Expertise in </w:t>
      </w:r>
      <w:r w:rsidRPr="00F37420">
        <w:rPr>
          <w:rFonts w:asciiTheme="minorHAnsi" w:hAnsiTheme="minorHAnsi"/>
          <w:b/>
          <w:bCs/>
          <w:sz w:val="22"/>
          <w:szCs w:val="22"/>
        </w:rPr>
        <w:t>White Boxtesting</w:t>
      </w:r>
      <w:r w:rsidRPr="00F37420">
        <w:rPr>
          <w:rFonts w:asciiTheme="minorHAnsi" w:hAnsiTheme="minorHAnsi"/>
          <w:sz w:val="22"/>
          <w:szCs w:val="22"/>
        </w:rPr>
        <w:t xml:space="preserve"> and </w:t>
      </w:r>
      <w:r w:rsidRPr="00F37420">
        <w:rPr>
          <w:rFonts w:asciiTheme="minorHAnsi" w:hAnsiTheme="minorHAnsi"/>
          <w:b/>
          <w:bCs/>
          <w:sz w:val="22"/>
          <w:szCs w:val="22"/>
        </w:rPr>
        <w:t>BlackBox</w:t>
      </w:r>
      <w:r w:rsidRPr="00F37420">
        <w:rPr>
          <w:rFonts w:asciiTheme="minorHAnsi" w:hAnsiTheme="minorHAnsi"/>
          <w:sz w:val="22"/>
          <w:szCs w:val="22"/>
        </w:rPr>
        <w:t xml:space="preserve"> testing which include </w:t>
      </w:r>
      <w:r w:rsidRPr="00F37420">
        <w:rPr>
          <w:rFonts w:asciiTheme="minorHAnsi" w:hAnsiTheme="minorHAnsi"/>
          <w:b/>
          <w:bCs/>
          <w:sz w:val="22"/>
          <w:szCs w:val="22"/>
        </w:rPr>
        <w:t>GUI testing</w:t>
      </w:r>
      <w:r w:rsidRPr="00F37420">
        <w:rPr>
          <w:rFonts w:asciiTheme="minorHAnsi" w:hAnsiTheme="minorHAnsi"/>
          <w:sz w:val="22"/>
          <w:szCs w:val="22"/>
        </w:rPr>
        <w:t xml:space="preserve">, </w:t>
      </w:r>
      <w:r w:rsidRPr="00F37420">
        <w:rPr>
          <w:rFonts w:asciiTheme="minorHAnsi" w:hAnsiTheme="minorHAnsi"/>
          <w:b/>
          <w:bCs/>
          <w:sz w:val="22"/>
          <w:szCs w:val="22"/>
        </w:rPr>
        <w:t>functional</w:t>
      </w:r>
      <w:r w:rsidRPr="00F37420">
        <w:rPr>
          <w:rFonts w:asciiTheme="minorHAnsi" w:hAnsiTheme="minorHAnsi"/>
          <w:sz w:val="22"/>
          <w:szCs w:val="22"/>
        </w:rPr>
        <w:t xml:space="preserve">, </w:t>
      </w:r>
      <w:r w:rsidRPr="00F37420">
        <w:rPr>
          <w:rFonts w:asciiTheme="minorHAnsi" w:hAnsiTheme="minorHAnsi"/>
          <w:b/>
          <w:bCs/>
          <w:sz w:val="22"/>
          <w:szCs w:val="22"/>
        </w:rPr>
        <w:t>System</w:t>
      </w:r>
      <w:r w:rsidRPr="00F37420">
        <w:rPr>
          <w:rFonts w:asciiTheme="minorHAnsi" w:hAnsiTheme="minorHAnsi"/>
          <w:sz w:val="22"/>
          <w:szCs w:val="22"/>
        </w:rPr>
        <w:t xml:space="preserve">, </w:t>
      </w:r>
      <w:r w:rsidRPr="00F37420">
        <w:rPr>
          <w:rFonts w:asciiTheme="minorHAnsi" w:hAnsiTheme="minorHAnsi"/>
          <w:b/>
          <w:sz w:val="22"/>
          <w:szCs w:val="22"/>
        </w:rPr>
        <w:t>Integration Point</w:t>
      </w:r>
      <w:r w:rsidRPr="00F37420">
        <w:rPr>
          <w:rFonts w:asciiTheme="minorHAnsi" w:hAnsiTheme="minorHAnsi"/>
          <w:sz w:val="22"/>
          <w:szCs w:val="22"/>
        </w:rPr>
        <w:t xml:space="preserve">, </w:t>
      </w:r>
      <w:r w:rsidRPr="00F37420">
        <w:rPr>
          <w:rFonts w:asciiTheme="minorHAnsi" w:hAnsiTheme="minorHAnsi"/>
          <w:b/>
          <w:bCs/>
          <w:sz w:val="22"/>
          <w:szCs w:val="22"/>
        </w:rPr>
        <w:t xml:space="preserve">Negative, System Integration, Security, Browser Compatibility, </w:t>
      </w:r>
    </w:p>
    <w:p w:rsidR="00C62D49" w:rsidRPr="00F37420" w:rsidRDefault="00C62D49" w:rsidP="00FC08BB">
      <w:pPr>
        <w:pStyle w:val="ListParagraph"/>
        <w:numPr>
          <w:ilvl w:val="0"/>
          <w:numId w:val="37"/>
        </w:numPr>
        <w:suppressAutoHyphens w:val="0"/>
        <w:contextualSpacing/>
        <w:jc w:val="both"/>
        <w:rPr>
          <w:rFonts w:asciiTheme="minorHAnsi" w:hAnsiTheme="minorHAnsi"/>
          <w:sz w:val="22"/>
          <w:szCs w:val="22"/>
        </w:rPr>
      </w:pPr>
      <w:r w:rsidRPr="00F37420">
        <w:rPr>
          <w:rFonts w:asciiTheme="minorHAnsi" w:hAnsiTheme="minorHAnsi"/>
          <w:sz w:val="22"/>
          <w:szCs w:val="22"/>
        </w:rPr>
        <w:t xml:space="preserve">Possess excellent </w:t>
      </w:r>
      <w:r w:rsidRPr="00F37420">
        <w:rPr>
          <w:rFonts w:asciiTheme="minorHAnsi" w:hAnsiTheme="minorHAnsi"/>
          <w:b/>
          <w:bCs/>
          <w:sz w:val="22"/>
          <w:szCs w:val="22"/>
        </w:rPr>
        <w:t>organizational</w:t>
      </w:r>
      <w:r w:rsidRPr="00F37420">
        <w:rPr>
          <w:rFonts w:asciiTheme="minorHAnsi" w:hAnsiTheme="minorHAnsi"/>
          <w:sz w:val="22"/>
          <w:szCs w:val="22"/>
        </w:rPr>
        <w:t xml:space="preserve">, </w:t>
      </w:r>
      <w:r w:rsidRPr="00F37420">
        <w:rPr>
          <w:rFonts w:asciiTheme="minorHAnsi" w:hAnsiTheme="minorHAnsi"/>
          <w:b/>
          <w:bCs/>
          <w:sz w:val="22"/>
          <w:szCs w:val="22"/>
        </w:rPr>
        <w:t>interpersonal, communication</w:t>
      </w:r>
      <w:r w:rsidRPr="00F37420">
        <w:rPr>
          <w:rFonts w:asciiTheme="minorHAnsi" w:hAnsiTheme="minorHAnsi"/>
          <w:sz w:val="22"/>
          <w:szCs w:val="22"/>
        </w:rPr>
        <w:t xml:space="preserve"> and </w:t>
      </w:r>
      <w:r w:rsidRPr="00F37420">
        <w:rPr>
          <w:rFonts w:asciiTheme="minorHAnsi" w:hAnsiTheme="minorHAnsi"/>
          <w:b/>
          <w:bCs/>
          <w:sz w:val="22"/>
          <w:szCs w:val="22"/>
        </w:rPr>
        <w:t>documentation</w:t>
      </w:r>
      <w:r w:rsidRPr="00F37420">
        <w:rPr>
          <w:rFonts w:asciiTheme="minorHAnsi" w:hAnsiTheme="minorHAnsi"/>
          <w:sz w:val="22"/>
          <w:szCs w:val="22"/>
        </w:rPr>
        <w:t xml:space="preserve"> skills with good </w:t>
      </w:r>
      <w:r w:rsidRPr="00F37420">
        <w:rPr>
          <w:rFonts w:asciiTheme="minorHAnsi" w:hAnsiTheme="minorHAnsi"/>
          <w:b/>
          <w:bCs/>
          <w:sz w:val="22"/>
          <w:szCs w:val="22"/>
        </w:rPr>
        <w:t>process management</w:t>
      </w:r>
      <w:r w:rsidRPr="00F37420">
        <w:rPr>
          <w:rFonts w:asciiTheme="minorHAnsi" w:hAnsiTheme="minorHAnsi"/>
          <w:sz w:val="22"/>
          <w:szCs w:val="22"/>
        </w:rPr>
        <w:t xml:space="preserve"> skills to bring out a quality product</w:t>
      </w:r>
      <w:r w:rsidR="00FD3AAD" w:rsidRPr="00F37420">
        <w:rPr>
          <w:rFonts w:asciiTheme="minorHAnsi" w:hAnsiTheme="minorHAnsi"/>
          <w:sz w:val="22"/>
          <w:szCs w:val="22"/>
        </w:rPr>
        <w:t>.</w:t>
      </w:r>
    </w:p>
    <w:p w:rsidR="00EE6924" w:rsidRPr="00F37420" w:rsidRDefault="00EE6924" w:rsidP="00EE6924">
      <w:pPr>
        <w:suppressAutoHyphens w:val="0"/>
        <w:ind w:left="810"/>
        <w:rPr>
          <w:rFonts w:asciiTheme="minorHAnsi" w:hAnsiTheme="minorHAnsi" w:cs="Arial"/>
        </w:rPr>
      </w:pPr>
    </w:p>
    <w:p w:rsidR="007F6E75" w:rsidRPr="00F37420" w:rsidRDefault="007F6E75" w:rsidP="00EE6924">
      <w:pPr>
        <w:suppressAutoHyphens w:val="0"/>
        <w:ind w:left="810"/>
        <w:rPr>
          <w:rFonts w:asciiTheme="minorHAnsi" w:hAnsiTheme="minorHAnsi" w:cs="Arial"/>
        </w:rPr>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tblPr>
      <w:tblGrid>
        <w:gridCol w:w="9360"/>
      </w:tblGrid>
      <w:tr w:rsidR="00EE6924" w:rsidRPr="00F37420" w:rsidTr="00DE5CDC">
        <w:trPr>
          <w:trHeight w:val="269"/>
        </w:trPr>
        <w:tc>
          <w:tcPr>
            <w:tcW w:w="9360" w:type="dxa"/>
            <w:shd w:val="clear" w:color="auto" w:fill="BFBFBF"/>
          </w:tcPr>
          <w:p w:rsidR="00EE6924" w:rsidRPr="00F37420" w:rsidRDefault="00EE6924" w:rsidP="00E67DCD">
            <w:pPr>
              <w:shd w:val="clear" w:color="auto" w:fill="F2F2F2"/>
              <w:suppressAutoHyphens w:val="0"/>
              <w:rPr>
                <w:rFonts w:asciiTheme="minorHAnsi" w:hAnsiTheme="minorHAnsi"/>
                <w:b/>
                <w:sz w:val="22"/>
                <w:szCs w:val="22"/>
              </w:rPr>
            </w:pPr>
            <w:r w:rsidRPr="00F37420">
              <w:rPr>
                <w:rFonts w:asciiTheme="minorHAnsi" w:hAnsiTheme="minorHAnsi"/>
                <w:b/>
                <w:sz w:val="22"/>
                <w:szCs w:val="22"/>
              </w:rPr>
              <w:t>EDUCATION/CERTIFICATION</w:t>
            </w:r>
          </w:p>
        </w:tc>
      </w:tr>
    </w:tbl>
    <w:p w:rsidR="00486089" w:rsidRPr="00F37420" w:rsidRDefault="00486089" w:rsidP="00486089">
      <w:pPr>
        <w:suppressAutoHyphens w:val="0"/>
        <w:ind w:left="720"/>
        <w:rPr>
          <w:rFonts w:asciiTheme="minorHAnsi" w:hAnsiTheme="minorHAnsi" w:cs="Arial"/>
          <w:b/>
        </w:rPr>
      </w:pPr>
    </w:p>
    <w:p w:rsidR="00EE6924" w:rsidRPr="00E45D3A" w:rsidRDefault="00227860" w:rsidP="00225BEB">
      <w:pPr>
        <w:numPr>
          <w:ilvl w:val="0"/>
          <w:numId w:val="31"/>
        </w:numPr>
        <w:suppressAutoHyphens w:val="0"/>
        <w:rPr>
          <w:rFonts w:asciiTheme="minorHAnsi" w:hAnsiTheme="minorHAnsi" w:cs="Arial"/>
          <w:b/>
          <w:sz w:val="22"/>
          <w:szCs w:val="22"/>
        </w:rPr>
      </w:pPr>
      <w:r>
        <w:rPr>
          <w:rFonts w:asciiTheme="minorHAnsi" w:hAnsiTheme="minorHAnsi" w:cs="Arial"/>
          <w:b/>
          <w:sz w:val="22"/>
          <w:szCs w:val="22"/>
        </w:rPr>
        <w:t xml:space="preserve">B.S. in Mechanical Engineering  </w:t>
      </w:r>
      <w:r w:rsidR="00DE5CDC" w:rsidRPr="00E45D3A">
        <w:rPr>
          <w:rFonts w:asciiTheme="minorHAnsi" w:hAnsiTheme="minorHAnsi" w:cs="Arial"/>
          <w:b/>
          <w:sz w:val="22"/>
          <w:szCs w:val="22"/>
        </w:rPr>
        <w:t xml:space="preserve">      North Dakota </w:t>
      </w:r>
      <w:r w:rsidR="00225BEB" w:rsidRPr="00E45D3A">
        <w:rPr>
          <w:rFonts w:asciiTheme="minorHAnsi" w:hAnsiTheme="minorHAnsi" w:cs="Arial"/>
          <w:b/>
          <w:sz w:val="22"/>
          <w:szCs w:val="22"/>
        </w:rPr>
        <w:t>State University</w:t>
      </w:r>
    </w:p>
    <w:p w:rsidR="00260CE4" w:rsidRPr="00F37420" w:rsidRDefault="00260CE4" w:rsidP="00260CE4">
      <w:pPr>
        <w:pStyle w:val="ListParagraph"/>
        <w:suppressAutoHyphens w:val="0"/>
        <w:contextualSpacing/>
        <w:rPr>
          <w:rFonts w:asciiTheme="minorHAnsi" w:hAnsiTheme="minorHAnsi"/>
          <w:sz w:val="22"/>
          <w:szCs w:val="22"/>
        </w:rPr>
      </w:pPr>
    </w:p>
    <w:tbl>
      <w:tblPr>
        <w:tblW w:w="9432" w:type="dxa"/>
        <w:tblInd w:w="-34" w:type="dxa"/>
        <w:shd w:val="clear" w:color="auto" w:fill="BFBFBF"/>
        <w:tblLayout w:type="fixed"/>
        <w:tblLook w:val="0000"/>
      </w:tblPr>
      <w:tblGrid>
        <w:gridCol w:w="2392"/>
        <w:gridCol w:w="7015"/>
        <w:gridCol w:w="25"/>
      </w:tblGrid>
      <w:tr w:rsidR="00E92FAC" w:rsidRPr="00F37420" w:rsidTr="00DE5CDC">
        <w:trPr>
          <w:gridAfter w:val="1"/>
          <w:wAfter w:w="25" w:type="dxa"/>
          <w:trHeight w:val="215"/>
        </w:trPr>
        <w:tc>
          <w:tcPr>
            <w:tcW w:w="9407" w:type="dxa"/>
            <w:gridSpan w:val="2"/>
            <w:tcBorders>
              <w:top w:val="single" w:sz="4" w:space="0" w:color="000000"/>
              <w:left w:val="single" w:sz="4" w:space="0" w:color="000000"/>
              <w:bottom w:val="single" w:sz="4" w:space="0" w:color="000000"/>
              <w:right w:val="single" w:sz="4" w:space="0" w:color="000000"/>
            </w:tcBorders>
            <w:shd w:val="clear" w:color="auto" w:fill="BFBFBF"/>
          </w:tcPr>
          <w:p w:rsidR="00E92FAC" w:rsidRPr="00F37420" w:rsidRDefault="00E92FAC" w:rsidP="00441BAA">
            <w:pPr>
              <w:tabs>
                <w:tab w:val="center" w:pos="4536"/>
              </w:tabs>
              <w:snapToGrid w:val="0"/>
              <w:rPr>
                <w:rFonts w:asciiTheme="minorHAnsi" w:hAnsiTheme="minorHAnsi"/>
                <w:b/>
                <w:bCs/>
                <w:sz w:val="22"/>
                <w:szCs w:val="22"/>
              </w:rPr>
            </w:pPr>
            <w:r w:rsidRPr="00F37420">
              <w:rPr>
                <w:rFonts w:asciiTheme="minorHAnsi" w:hAnsiTheme="minorHAnsi"/>
                <w:b/>
                <w:bCs/>
                <w:sz w:val="22"/>
                <w:szCs w:val="22"/>
              </w:rPr>
              <w:t>SKILLS:</w:t>
            </w:r>
          </w:p>
        </w:tc>
      </w:tr>
      <w:tr w:rsidR="00E92FAC" w:rsidRPr="00F37420" w:rsidTr="00DE5CDC">
        <w:tblPrEx>
          <w:tblCellMar>
            <w:left w:w="0" w:type="dxa"/>
            <w:right w:w="0" w:type="dxa"/>
          </w:tblCellMar>
        </w:tblPrEx>
        <w:trPr>
          <w:trHeight w:val="169"/>
        </w:trPr>
        <w:tc>
          <w:tcPr>
            <w:tcW w:w="2392" w:type="dxa"/>
            <w:tcBorders>
              <w:top w:val="single" w:sz="4" w:space="0" w:color="FFFFFF"/>
              <w:left w:val="single" w:sz="4" w:space="0" w:color="FFFFFF"/>
              <w:bottom w:val="single" w:sz="4" w:space="0" w:color="FFFFFF"/>
            </w:tcBorders>
            <w:shd w:val="clear" w:color="auto" w:fill="BFBFBF"/>
          </w:tcPr>
          <w:p w:rsidR="00E92FAC" w:rsidRPr="00F37420" w:rsidRDefault="00E92FAC" w:rsidP="00441BAA">
            <w:pPr>
              <w:snapToGrid w:val="0"/>
              <w:spacing w:line="276" w:lineRule="auto"/>
              <w:rPr>
                <w:rFonts w:asciiTheme="minorHAnsi" w:hAnsiTheme="minorHAnsi"/>
                <w:b/>
                <w:bCs/>
              </w:rPr>
            </w:pPr>
            <w:r w:rsidRPr="00F37420">
              <w:rPr>
                <w:rFonts w:asciiTheme="minorHAnsi" w:hAnsiTheme="minorHAnsi"/>
                <w:b/>
                <w:bCs/>
              </w:rPr>
              <w:t>LANGUAGES:</w:t>
            </w:r>
          </w:p>
        </w:tc>
        <w:tc>
          <w:tcPr>
            <w:tcW w:w="7015" w:type="dxa"/>
            <w:tcBorders>
              <w:top w:val="single" w:sz="4" w:space="0" w:color="FFFFFF"/>
              <w:left w:val="single" w:sz="4" w:space="0" w:color="FFFFFF"/>
              <w:bottom w:val="single" w:sz="4" w:space="0" w:color="FFFFFF"/>
            </w:tcBorders>
            <w:shd w:val="clear" w:color="auto" w:fill="BFBFBF"/>
          </w:tcPr>
          <w:p w:rsidR="00E92FAC" w:rsidRPr="00F37420" w:rsidRDefault="009F34D1" w:rsidP="00C952EB">
            <w:pPr>
              <w:snapToGrid w:val="0"/>
              <w:spacing w:line="276" w:lineRule="auto"/>
              <w:rPr>
                <w:rFonts w:asciiTheme="minorHAnsi" w:hAnsiTheme="minorHAnsi"/>
                <w:sz w:val="22"/>
                <w:szCs w:val="22"/>
              </w:rPr>
            </w:pPr>
            <w:r>
              <w:rPr>
                <w:rFonts w:asciiTheme="minorHAnsi" w:hAnsiTheme="minorHAnsi"/>
                <w:sz w:val="22"/>
                <w:szCs w:val="22"/>
              </w:rPr>
              <w:t>D</w:t>
            </w:r>
            <w:r w:rsidR="0031329E" w:rsidRPr="00F37420">
              <w:rPr>
                <w:rFonts w:asciiTheme="minorHAnsi" w:hAnsiTheme="minorHAnsi"/>
                <w:sz w:val="22"/>
                <w:szCs w:val="22"/>
              </w:rPr>
              <w:t>otNet, C</w:t>
            </w:r>
            <w:r w:rsidR="00C952EB" w:rsidRPr="00F37420">
              <w:rPr>
                <w:rFonts w:asciiTheme="minorHAnsi" w:hAnsiTheme="minorHAnsi"/>
                <w:sz w:val="22"/>
                <w:szCs w:val="22"/>
              </w:rPr>
              <w:t>#</w:t>
            </w:r>
          </w:p>
        </w:tc>
        <w:tc>
          <w:tcPr>
            <w:tcW w:w="25" w:type="dxa"/>
            <w:tcBorders>
              <w:left w:val="single" w:sz="4" w:space="0" w:color="FFFFFF"/>
            </w:tcBorders>
            <w:shd w:val="clear" w:color="auto" w:fill="BFBFBF"/>
          </w:tcPr>
          <w:p w:rsidR="00E92FAC" w:rsidRPr="00F37420" w:rsidRDefault="00E92FAC" w:rsidP="00441BAA">
            <w:pPr>
              <w:snapToGrid w:val="0"/>
              <w:rPr>
                <w:rFonts w:asciiTheme="minorHAnsi" w:hAnsiTheme="minorHAnsi"/>
                <w:b/>
              </w:rPr>
            </w:pPr>
          </w:p>
        </w:tc>
      </w:tr>
      <w:tr w:rsidR="00E92FAC" w:rsidRPr="00F37420" w:rsidTr="00DE5CDC">
        <w:tblPrEx>
          <w:tblCellMar>
            <w:left w:w="0" w:type="dxa"/>
            <w:right w:w="0" w:type="dxa"/>
          </w:tblCellMar>
        </w:tblPrEx>
        <w:trPr>
          <w:trHeight w:val="353"/>
        </w:trPr>
        <w:tc>
          <w:tcPr>
            <w:tcW w:w="2392" w:type="dxa"/>
            <w:tcBorders>
              <w:top w:val="single" w:sz="4" w:space="0" w:color="FFFFFF"/>
              <w:left w:val="single" w:sz="4" w:space="0" w:color="FFFFFF"/>
              <w:bottom w:val="single" w:sz="4" w:space="0" w:color="FFFFFF"/>
            </w:tcBorders>
            <w:shd w:val="clear" w:color="auto" w:fill="BFBFBF"/>
          </w:tcPr>
          <w:p w:rsidR="00E92FAC" w:rsidRPr="00F37420" w:rsidRDefault="00E92FAC" w:rsidP="00441BAA">
            <w:pPr>
              <w:snapToGrid w:val="0"/>
              <w:spacing w:line="276" w:lineRule="auto"/>
              <w:rPr>
                <w:rFonts w:asciiTheme="minorHAnsi" w:hAnsiTheme="minorHAnsi"/>
                <w:b/>
                <w:bCs/>
              </w:rPr>
            </w:pPr>
            <w:r w:rsidRPr="00F37420">
              <w:rPr>
                <w:rFonts w:asciiTheme="minorHAnsi" w:hAnsiTheme="minorHAnsi"/>
                <w:b/>
              </w:rPr>
              <w:t>TESTING TOOLS</w:t>
            </w:r>
            <w:r w:rsidRPr="00F37420">
              <w:rPr>
                <w:rFonts w:asciiTheme="minorHAnsi" w:hAnsiTheme="minorHAnsi"/>
                <w:b/>
                <w:bCs/>
              </w:rPr>
              <w:t>:</w:t>
            </w:r>
          </w:p>
        </w:tc>
        <w:tc>
          <w:tcPr>
            <w:tcW w:w="7015" w:type="dxa"/>
            <w:tcBorders>
              <w:top w:val="single" w:sz="4" w:space="0" w:color="FFFFFF"/>
              <w:left w:val="single" w:sz="4" w:space="0" w:color="FFFFFF"/>
              <w:bottom w:val="single" w:sz="4" w:space="0" w:color="FFFFFF"/>
            </w:tcBorders>
            <w:shd w:val="clear" w:color="auto" w:fill="BFBFBF"/>
          </w:tcPr>
          <w:p w:rsidR="00441BAA" w:rsidRPr="00F37420" w:rsidRDefault="00AD4175" w:rsidP="00C952EB">
            <w:pPr>
              <w:snapToGrid w:val="0"/>
              <w:spacing w:line="276" w:lineRule="auto"/>
              <w:rPr>
                <w:rFonts w:asciiTheme="minorHAnsi" w:hAnsiTheme="minorHAnsi"/>
                <w:sz w:val="22"/>
                <w:szCs w:val="22"/>
              </w:rPr>
            </w:pPr>
            <w:r w:rsidRPr="00F37420">
              <w:rPr>
                <w:rFonts w:asciiTheme="minorHAnsi" w:hAnsiTheme="minorHAnsi"/>
                <w:sz w:val="22"/>
                <w:szCs w:val="22"/>
              </w:rPr>
              <w:t xml:space="preserve">HP </w:t>
            </w:r>
            <w:r w:rsidR="00C952EB" w:rsidRPr="00F37420">
              <w:rPr>
                <w:rFonts w:asciiTheme="minorHAnsi" w:hAnsiTheme="minorHAnsi"/>
                <w:sz w:val="22"/>
                <w:szCs w:val="22"/>
              </w:rPr>
              <w:t>Quality Center</w:t>
            </w:r>
            <w:r w:rsidR="00E92FAC" w:rsidRPr="00F37420">
              <w:rPr>
                <w:rFonts w:asciiTheme="minorHAnsi" w:hAnsiTheme="minorHAnsi"/>
                <w:b/>
                <w:sz w:val="22"/>
                <w:szCs w:val="22"/>
              </w:rPr>
              <w:t>,</w:t>
            </w:r>
            <w:r w:rsidR="0031329E" w:rsidRPr="00F37420">
              <w:rPr>
                <w:rFonts w:asciiTheme="minorHAnsi" w:hAnsiTheme="minorHAnsi"/>
                <w:sz w:val="22"/>
                <w:szCs w:val="22"/>
              </w:rPr>
              <w:t xml:space="preserve"> Rational ClearQuest, </w:t>
            </w:r>
            <w:r w:rsidR="00E92FAC" w:rsidRPr="00F37420">
              <w:rPr>
                <w:rFonts w:asciiTheme="minorHAnsi" w:hAnsiTheme="minorHAnsi"/>
                <w:sz w:val="22"/>
                <w:szCs w:val="22"/>
              </w:rPr>
              <w:t>SOAP UI</w:t>
            </w:r>
            <w:r w:rsidR="000229EB" w:rsidRPr="00F37420">
              <w:rPr>
                <w:rFonts w:asciiTheme="minorHAnsi" w:hAnsiTheme="minorHAnsi"/>
                <w:sz w:val="22"/>
                <w:szCs w:val="22"/>
              </w:rPr>
              <w:t xml:space="preserve"> Pro</w:t>
            </w:r>
            <w:r w:rsidRPr="00F37420">
              <w:rPr>
                <w:rFonts w:asciiTheme="minorHAnsi" w:hAnsiTheme="minorHAnsi"/>
                <w:sz w:val="22"/>
                <w:szCs w:val="22"/>
              </w:rPr>
              <w:t xml:space="preserve">, </w:t>
            </w:r>
            <w:r w:rsidR="00B02966" w:rsidRPr="00F37420">
              <w:rPr>
                <w:rFonts w:asciiTheme="minorHAnsi" w:hAnsiTheme="minorHAnsi"/>
                <w:sz w:val="22"/>
                <w:szCs w:val="22"/>
              </w:rPr>
              <w:t>SOA</w:t>
            </w:r>
            <w:r w:rsidR="00B02966">
              <w:rPr>
                <w:rFonts w:asciiTheme="minorHAnsi" w:hAnsiTheme="minorHAnsi"/>
                <w:sz w:val="22"/>
                <w:szCs w:val="22"/>
              </w:rPr>
              <w:t xml:space="preserve">P </w:t>
            </w:r>
            <w:r w:rsidRPr="00F37420">
              <w:rPr>
                <w:rFonts w:asciiTheme="minorHAnsi" w:hAnsiTheme="minorHAnsi"/>
                <w:sz w:val="22"/>
                <w:szCs w:val="22"/>
              </w:rPr>
              <w:t xml:space="preserve">, </w:t>
            </w:r>
            <w:r w:rsidR="000229EB" w:rsidRPr="00F37420">
              <w:rPr>
                <w:rFonts w:asciiTheme="minorHAnsi" w:hAnsiTheme="minorHAnsi"/>
                <w:sz w:val="22"/>
                <w:szCs w:val="22"/>
              </w:rPr>
              <w:t xml:space="preserve">Notepad++, </w:t>
            </w:r>
            <w:r w:rsidR="00162F57" w:rsidRPr="00F37420">
              <w:rPr>
                <w:rFonts w:asciiTheme="minorHAnsi" w:hAnsiTheme="minorHAnsi"/>
                <w:sz w:val="22"/>
                <w:szCs w:val="22"/>
              </w:rPr>
              <w:t>Excel Comparison, XML comparison tools</w:t>
            </w:r>
          </w:p>
        </w:tc>
        <w:tc>
          <w:tcPr>
            <w:tcW w:w="25" w:type="dxa"/>
            <w:tcBorders>
              <w:left w:val="single" w:sz="4" w:space="0" w:color="FFFFFF"/>
            </w:tcBorders>
            <w:shd w:val="clear" w:color="auto" w:fill="BFBFBF"/>
          </w:tcPr>
          <w:p w:rsidR="00E92FAC" w:rsidRPr="00F37420" w:rsidRDefault="00E92FAC" w:rsidP="00441BAA">
            <w:pPr>
              <w:snapToGrid w:val="0"/>
              <w:rPr>
                <w:rFonts w:asciiTheme="minorHAnsi" w:hAnsiTheme="minorHAnsi"/>
                <w:b/>
                <w:bCs/>
              </w:rPr>
            </w:pPr>
          </w:p>
        </w:tc>
      </w:tr>
      <w:tr w:rsidR="00E92FAC" w:rsidRPr="00F37420" w:rsidTr="00DE5CDC">
        <w:tblPrEx>
          <w:tblCellMar>
            <w:left w:w="0" w:type="dxa"/>
            <w:right w:w="0" w:type="dxa"/>
          </w:tblCellMar>
        </w:tblPrEx>
        <w:trPr>
          <w:trHeight w:val="209"/>
        </w:trPr>
        <w:tc>
          <w:tcPr>
            <w:tcW w:w="2392" w:type="dxa"/>
            <w:tcBorders>
              <w:top w:val="single" w:sz="4" w:space="0" w:color="FFFFFF"/>
              <w:left w:val="single" w:sz="4" w:space="0" w:color="FFFFFF"/>
              <w:bottom w:val="single" w:sz="4" w:space="0" w:color="FFFFFF"/>
            </w:tcBorders>
            <w:shd w:val="clear" w:color="auto" w:fill="BFBFBF"/>
          </w:tcPr>
          <w:p w:rsidR="00E92FAC" w:rsidRPr="00F37420" w:rsidRDefault="00E92FAC" w:rsidP="00441BAA">
            <w:pPr>
              <w:snapToGrid w:val="0"/>
              <w:spacing w:line="276" w:lineRule="auto"/>
              <w:rPr>
                <w:rFonts w:asciiTheme="minorHAnsi" w:hAnsiTheme="minorHAnsi"/>
                <w:b/>
                <w:bCs/>
              </w:rPr>
            </w:pPr>
            <w:r w:rsidRPr="00F37420">
              <w:rPr>
                <w:rFonts w:asciiTheme="minorHAnsi" w:hAnsiTheme="minorHAnsi"/>
                <w:b/>
                <w:bCs/>
              </w:rPr>
              <w:t>RDBMS:</w:t>
            </w:r>
          </w:p>
        </w:tc>
        <w:tc>
          <w:tcPr>
            <w:tcW w:w="7015" w:type="dxa"/>
            <w:tcBorders>
              <w:top w:val="single" w:sz="4" w:space="0" w:color="FFFFFF"/>
              <w:left w:val="single" w:sz="4" w:space="0" w:color="FFFFFF"/>
              <w:bottom w:val="single" w:sz="4" w:space="0" w:color="FFFFFF"/>
            </w:tcBorders>
            <w:shd w:val="clear" w:color="auto" w:fill="BFBFBF"/>
          </w:tcPr>
          <w:p w:rsidR="00441BAA" w:rsidRPr="00F37420" w:rsidRDefault="00E92FAC" w:rsidP="00441BAA">
            <w:pPr>
              <w:snapToGrid w:val="0"/>
              <w:spacing w:line="276" w:lineRule="auto"/>
              <w:rPr>
                <w:rFonts w:asciiTheme="minorHAnsi" w:hAnsiTheme="minorHAnsi"/>
                <w:sz w:val="22"/>
                <w:szCs w:val="22"/>
              </w:rPr>
            </w:pPr>
            <w:r w:rsidRPr="00F37420">
              <w:rPr>
                <w:rFonts w:asciiTheme="minorHAnsi" w:hAnsiTheme="minorHAnsi"/>
                <w:sz w:val="22"/>
                <w:szCs w:val="22"/>
              </w:rPr>
              <w:t>Oracle</w:t>
            </w:r>
            <w:r w:rsidR="00AD4175" w:rsidRPr="00F37420">
              <w:rPr>
                <w:rFonts w:asciiTheme="minorHAnsi" w:hAnsiTheme="minorHAnsi"/>
                <w:sz w:val="22"/>
                <w:szCs w:val="22"/>
              </w:rPr>
              <w:t>,</w:t>
            </w:r>
            <w:r w:rsidRPr="00F37420">
              <w:rPr>
                <w:rFonts w:asciiTheme="minorHAnsi" w:hAnsiTheme="minorHAnsi"/>
                <w:sz w:val="22"/>
                <w:szCs w:val="22"/>
              </w:rPr>
              <w:t xml:space="preserve"> MS SQL Server</w:t>
            </w:r>
            <w:r w:rsidR="00AD4175" w:rsidRPr="00F37420">
              <w:rPr>
                <w:rFonts w:asciiTheme="minorHAnsi" w:hAnsiTheme="minorHAnsi"/>
                <w:sz w:val="22"/>
                <w:szCs w:val="22"/>
              </w:rPr>
              <w:t>, DB2, MS Access</w:t>
            </w:r>
          </w:p>
        </w:tc>
        <w:tc>
          <w:tcPr>
            <w:tcW w:w="25" w:type="dxa"/>
            <w:tcBorders>
              <w:left w:val="single" w:sz="4" w:space="0" w:color="FFFFFF"/>
            </w:tcBorders>
            <w:shd w:val="clear" w:color="auto" w:fill="BFBFBF"/>
          </w:tcPr>
          <w:p w:rsidR="00E92FAC" w:rsidRPr="00F37420" w:rsidRDefault="00E92FAC" w:rsidP="00441BAA">
            <w:pPr>
              <w:snapToGrid w:val="0"/>
              <w:rPr>
                <w:rFonts w:asciiTheme="minorHAnsi" w:hAnsiTheme="minorHAnsi"/>
                <w:b/>
                <w:bCs/>
              </w:rPr>
            </w:pPr>
          </w:p>
        </w:tc>
      </w:tr>
      <w:tr w:rsidR="00E92FAC" w:rsidRPr="00F37420" w:rsidTr="00DE5CDC">
        <w:tblPrEx>
          <w:tblCellMar>
            <w:left w:w="0" w:type="dxa"/>
            <w:right w:w="0" w:type="dxa"/>
          </w:tblCellMar>
        </w:tblPrEx>
        <w:trPr>
          <w:trHeight w:val="209"/>
        </w:trPr>
        <w:tc>
          <w:tcPr>
            <w:tcW w:w="2392" w:type="dxa"/>
            <w:tcBorders>
              <w:top w:val="single" w:sz="4" w:space="0" w:color="FFFFFF"/>
              <w:left w:val="single" w:sz="4" w:space="0" w:color="FFFFFF"/>
              <w:bottom w:val="single" w:sz="4" w:space="0" w:color="FFFFFF"/>
            </w:tcBorders>
            <w:shd w:val="clear" w:color="auto" w:fill="BFBFBF"/>
          </w:tcPr>
          <w:p w:rsidR="00E92FAC" w:rsidRPr="00F37420" w:rsidRDefault="00E92FAC" w:rsidP="00441BAA">
            <w:pPr>
              <w:snapToGrid w:val="0"/>
              <w:spacing w:line="276" w:lineRule="auto"/>
              <w:rPr>
                <w:rFonts w:asciiTheme="minorHAnsi" w:hAnsiTheme="minorHAnsi"/>
                <w:b/>
                <w:bCs/>
              </w:rPr>
            </w:pPr>
            <w:r w:rsidRPr="00F37420">
              <w:rPr>
                <w:rFonts w:asciiTheme="minorHAnsi" w:hAnsiTheme="minorHAnsi"/>
                <w:b/>
                <w:bCs/>
              </w:rPr>
              <w:t>WEB &amp; CLIENT-SERVER</w:t>
            </w:r>
          </w:p>
        </w:tc>
        <w:tc>
          <w:tcPr>
            <w:tcW w:w="7015" w:type="dxa"/>
            <w:tcBorders>
              <w:top w:val="single" w:sz="4" w:space="0" w:color="FFFFFF"/>
              <w:left w:val="single" w:sz="4" w:space="0" w:color="FFFFFF"/>
              <w:bottom w:val="single" w:sz="4" w:space="0" w:color="FFFFFF"/>
            </w:tcBorders>
            <w:shd w:val="clear" w:color="auto" w:fill="BFBFBF"/>
          </w:tcPr>
          <w:p w:rsidR="00441BAA" w:rsidRPr="00F37420" w:rsidRDefault="00E92FAC" w:rsidP="00441BAA">
            <w:pPr>
              <w:snapToGrid w:val="0"/>
              <w:spacing w:line="276" w:lineRule="auto"/>
              <w:rPr>
                <w:rFonts w:asciiTheme="minorHAnsi" w:hAnsiTheme="minorHAnsi"/>
                <w:sz w:val="22"/>
                <w:szCs w:val="22"/>
                <w:lang w:val="sv-SE"/>
              </w:rPr>
            </w:pPr>
            <w:r w:rsidRPr="00F37420">
              <w:rPr>
                <w:rFonts w:asciiTheme="minorHAnsi" w:hAnsiTheme="minorHAnsi"/>
                <w:sz w:val="22"/>
                <w:szCs w:val="22"/>
                <w:lang w:val="sv-SE"/>
              </w:rPr>
              <w:t xml:space="preserve">J2EE (JSP-Servlet/Struts, Spring MVC), EJB, JavaScript, </w:t>
            </w:r>
            <w:r w:rsidR="005F7684" w:rsidRPr="00F37420">
              <w:rPr>
                <w:rFonts w:asciiTheme="minorHAnsi" w:hAnsiTheme="minorHAnsi"/>
                <w:sz w:val="22"/>
                <w:szCs w:val="22"/>
                <w:lang w:val="sv-SE"/>
              </w:rPr>
              <w:t>TIBCO</w:t>
            </w:r>
            <w:r w:rsidR="000915E0" w:rsidRPr="00F37420">
              <w:rPr>
                <w:rFonts w:asciiTheme="minorHAnsi" w:hAnsiTheme="minorHAnsi"/>
                <w:sz w:val="22"/>
                <w:szCs w:val="22"/>
                <w:lang w:val="sv-SE"/>
              </w:rPr>
              <w:t>, JMS</w:t>
            </w:r>
          </w:p>
        </w:tc>
        <w:tc>
          <w:tcPr>
            <w:tcW w:w="25" w:type="dxa"/>
            <w:tcBorders>
              <w:left w:val="single" w:sz="4" w:space="0" w:color="FFFFFF"/>
            </w:tcBorders>
            <w:shd w:val="clear" w:color="auto" w:fill="BFBFBF"/>
          </w:tcPr>
          <w:p w:rsidR="00E92FAC" w:rsidRPr="00F37420" w:rsidRDefault="00E92FAC" w:rsidP="00441BAA">
            <w:pPr>
              <w:snapToGrid w:val="0"/>
              <w:rPr>
                <w:rFonts w:asciiTheme="minorHAnsi" w:hAnsiTheme="minorHAnsi"/>
                <w:b/>
                <w:bCs/>
                <w:lang w:val="sv-SE"/>
              </w:rPr>
            </w:pPr>
          </w:p>
        </w:tc>
      </w:tr>
      <w:tr w:rsidR="00E92FAC" w:rsidRPr="00F37420" w:rsidTr="00DE5CDC">
        <w:tblPrEx>
          <w:tblCellMar>
            <w:left w:w="0" w:type="dxa"/>
            <w:right w:w="0" w:type="dxa"/>
          </w:tblCellMar>
        </w:tblPrEx>
        <w:trPr>
          <w:trHeight w:val="338"/>
        </w:trPr>
        <w:tc>
          <w:tcPr>
            <w:tcW w:w="2392" w:type="dxa"/>
            <w:tcBorders>
              <w:top w:val="single" w:sz="4" w:space="0" w:color="FFFFFF"/>
              <w:left w:val="single" w:sz="4" w:space="0" w:color="FFFFFF"/>
              <w:bottom w:val="single" w:sz="4" w:space="0" w:color="FFFFFF"/>
            </w:tcBorders>
            <w:shd w:val="clear" w:color="auto" w:fill="BFBFBF"/>
          </w:tcPr>
          <w:p w:rsidR="00E92FAC" w:rsidRPr="00F37420" w:rsidRDefault="00E92FAC" w:rsidP="00441BAA">
            <w:pPr>
              <w:snapToGrid w:val="0"/>
              <w:spacing w:line="276" w:lineRule="auto"/>
              <w:rPr>
                <w:rFonts w:asciiTheme="minorHAnsi" w:hAnsiTheme="minorHAnsi"/>
                <w:b/>
                <w:bCs/>
              </w:rPr>
            </w:pPr>
            <w:r w:rsidRPr="00F37420">
              <w:rPr>
                <w:rFonts w:asciiTheme="minorHAnsi" w:hAnsiTheme="minorHAnsi"/>
                <w:b/>
                <w:bCs/>
              </w:rPr>
              <w:t>TOOLS/PRODUCTS:</w:t>
            </w:r>
          </w:p>
        </w:tc>
        <w:tc>
          <w:tcPr>
            <w:tcW w:w="7015" w:type="dxa"/>
            <w:tcBorders>
              <w:top w:val="single" w:sz="4" w:space="0" w:color="FFFFFF"/>
              <w:left w:val="single" w:sz="4" w:space="0" w:color="FFFFFF"/>
              <w:bottom w:val="single" w:sz="4" w:space="0" w:color="FFFFFF"/>
            </w:tcBorders>
            <w:shd w:val="clear" w:color="auto" w:fill="BFBFBF"/>
          </w:tcPr>
          <w:p w:rsidR="00441BAA" w:rsidRPr="00F37420" w:rsidRDefault="00E92FAC" w:rsidP="005A0B60">
            <w:pPr>
              <w:snapToGrid w:val="0"/>
              <w:spacing w:line="276" w:lineRule="auto"/>
              <w:rPr>
                <w:rFonts w:asciiTheme="minorHAnsi" w:hAnsiTheme="minorHAnsi"/>
                <w:sz w:val="22"/>
                <w:szCs w:val="22"/>
              </w:rPr>
            </w:pPr>
            <w:r w:rsidRPr="00F37420">
              <w:rPr>
                <w:rFonts w:asciiTheme="minorHAnsi" w:hAnsiTheme="minorHAnsi"/>
                <w:sz w:val="22"/>
                <w:szCs w:val="22"/>
              </w:rPr>
              <w:t xml:space="preserve">MS SharePoint, </w:t>
            </w:r>
            <w:r w:rsidRPr="00F37420">
              <w:rPr>
                <w:rFonts w:asciiTheme="minorHAnsi" w:hAnsiTheme="minorHAnsi"/>
                <w:bCs/>
                <w:sz w:val="22"/>
                <w:szCs w:val="22"/>
              </w:rPr>
              <w:t>MS Office Suite</w:t>
            </w:r>
            <w:r w:rsidRPr="00F37420">
              <w:rPr>
                <w:rFonts w:asciiTheme="minorHAnsi" w:hAnsiTheme="minorHAnsi"/>
                <w:sz w:val="22"/>
                <w:szCs w:val="22"/>
              </w:rPr>
              <w:t>,</w:t>
            </w:r>
            <w:r w:rsidR="005A0B60" w:rsidRPr="00F37420">
              <w:rPr>
                <w:rFonts w:asciiTheme="minorHAnsi" w:hAnsiTheme="minorHAnsi"/>
                <w:sz w:val="22"/>
                <w:szCs w:val="22"/>
              </w:rPr>
              <w:t xml:space="preserve"> MEDITECH, Cerner, HL7, Websphere, Cloverleaf, </w:t>
            </w:r>
            <w:r w:rsidR="00C952EB" w:rsidRPr="00F37420">
              <w:rPr>
                <w:rFonts w:asciiTheme="minorHAnsi" w:hAnsiTheme="minorHAnsi"/>
                <w:sz w:val="22"/>
                <w:szCs w:val="22"/>
              </w:rPr>
              <w:t>Rhapsody GE Centricity, Quest</w:t>
            </w:r>
          </w:p>
        </w:tc>
        <w:tc>
          <w:tcPr>
            <w:tcW w:w="25" w:type="dxa"/>
            <w:tcBorders>
              <w:left w:val="single" w:sz="4" w:space="0" w:color="FFFFFF"/>
            </w:tcBorders>
            <w:shd w:val="clear" w:color="auto" w:fill="BFBFBF"/>
          </w:tcPr>
          <w:p w:rsidR="00E92FAC" w:rsidRPr="00F37420" w:rsidRDefault="00E92FAC" w:rsidP="00441BAA">
            <w:pPr>
              <w:snapToGrid w:val="0"/>
              <w:rPr>
                <w:rFonts w:asciiTheme="minorHAnsi" w:hAnsiTheme="minorHAnsi"/>
                <w:b/>
                <w:bCs/>
              </w:rPr>
            </w:pPr>
          </w:p>
        </w:tc>
      </w:tr>
    </w:tbl>
    <w:p w:rsidR="00E45D3A" w:rsidRDefault="00E45D3A" w:rsidP="00E45D3A">
      <w:pPr>
        <w:pStyle w:val="Heading3"/>
        <w:rPr>
          <w:rFonts w:asciiTheme="minorHAnsi" w:hAnsiTheme="minorHAnsi"/>
        </w:rPr>
      </w:pPr>
    </w:p>
    <w:p w:rsidR="00B66518" w:rsidRPr="00B66518" w:rsidRDefault="00B66518" w:rsidP="00B66518"/>
    <w:tbl>
      <w:tblPr>
        <w:tblW w:w="0" w:type="auto"/>
        <w:tblBorders>
          <w:top w:val="single" w:sz="8" w:space="0" w:color="4F81BD"/>
          <w:bottom w:val="single" w:sz="8" w:space="0" w:color="4F81BD"/>
        </w:tblBorders>
        <w:tblLook w:val="04A0"/>
      </w:tblPr>
      <w:tblGrid>
        <w:gridCol w:w="9576"/>
      </w:tblGrid>
      <w:tr w:rsidR="003C3B1B" w:rsidRPr="00E45D3A" w:rsidTr="00F533FC">
        <w:trPr>
          <w:trHeight w:val="394"/>
        </w:trPr>
        <w:tc>
          <w:tcPr>
            <w:tcW w:w="9576" w:type="dxa"/>
            <w:tcBorders>
              <w:top w:val="single" w:sz="8" w:space="0" w:color="4F81BD"/>
              <w:bottom w:val="single" w:sz="8" w:space="0" w:color="4F81BD"/>
            </w:tcBorders>
            <w:shd w:val="clear" w:color="auto" w:fill="auto"/>
          </w:tcPr>
          <w:p w:rsidR="003C3B1B" w:rsidRPr="00E45D3A" w:rsidRDefault="003C3B1B" w:rsidP="003C3B1B">
            <w:pPr>
              <w:rPr>
                <w:rFonts w:asciiTheme="minorHAnsi" w:hAnsiTheme="minorHAnsi"/>
                <w:b/>
                <w:bCs/>
                <w:color w:val="000000" w:themeColor="text1"/>
                <w:sz w:val="22"/>
                <w:szCs w:val="22"/>
              </w:rPr>
            </w:pPr>
            <w:r w:rsidRPr="00E45D3A">
              <w:rPr>
                <w:rFonts w:asciiTheme="minorHAnsi" w:hAnsiTheme="minorHAnsi"/>
                <w:b/>
                <w:bCs/>
                <w:color w:val="000000" w:themeColor="text1"/>
                <w:sz w:val="22"/>
                <w:szCs w:val="22"/>
              </w:rPr>
              <w:t>MAJOR ASSIGNMENTS:</w:t>
            </w:r>
          </w:p>
        </w:tc>
      </w:tr>
    </w:tbl>
    <w:p w:rsidR="003C3B1B" w:rsidRPr="00E45D3A" w:rsidRDefault="003C3B1B" w:rsidP="003C3B1B">
      <w:pPr>
        <w:rPr>
          <w:rFonts w:asciiTheme="minorHAnsi" w:hAnsiTheme="minorHAnsi"/>
          <w:color w:val="000000" w:themeColor="text1"/>
          <w:sz w:val="22"/>
          <w:szCs w:val="22"/>
        </w:rPr>
      </w:pPr>
    </w:p>
    <w:p w:rsidR="009C0C39" w:rsidRPr="00F37420" w:rsidRDefault="009C0C39" w:rsidP="009C0C39">
      <w:pPr>
        <w:widowControl w:val="0"/>
        <w:ind w:left="720"/>
        <w:rPr>
          <w:rFonts w:asciiTheme="minorHAnsi" w:hAnsiTheme="minorHAnsi"/>
          <w:sz w:val="22"/>
          <w:szCs w:val="22"/>
        </w:rPr>
      </w:pPr>
    </w:p>
    <w:tbl>
      <w:tblPr>
        <w:tblW w:w="9498" w:type="dxa"/>
        <w:tblInd w:w="-34"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F2F2"/>
        <w:tblLayout w:type="fixed"/>
        <w:tblLook w:val="0000"/>
      </w:tblPr>
      <w:tblGrid>
        <w:gridCol w:w="3007"/>
        <w:gridCol w:w="6491"/>
      </w:tblGrid>
      <w:tr w:rsidR="00C06E48" w:rsidRPr="00F37420" w:rsidTr="00DE5CDC">
        <w:trPr>
          <w:trHeight w:val="271"/>
        </w:trPr>
        <w:tc>
          <w:tcPr>
            <w:tcW w:w="9498" w:type="dxa"/>
            <w:gridSpan w:val="2"/>
            <w:shd w:val="clear" w:color="auto" w:fill="BFBFBF"/>
          </w:tcPr>
          <w:p w:rsidR="00C06E48" w:rsidRPr="00F37420" w:rsidRDefault="00693868" w:rsidP="00850D68">
            <w:pPr>
              <w:pStyle w:val="Heading2"/>
              <w:snapToGrid w:val="0"/>
              <w:rPr>
                <w:rFonts w:asciiTheme="minorHAnsi" w:hAnsiTheme="minorHAnsi"/>
                <w:color w:val="000000"/>
                <w:sz w:val="22"/>
                <w:szCs w:val="22"/>
              </w:rPr>
            </w:pPr>
            <w:r>
              <w:rPr>
                <w:rFonts w:asciiTheme="minorHAnsi" w:hAnsiTheme="minorHAnsi"/>
                <w:color w:val="000000"/>
                <w:sz w:val="22"/>
                <w:szCs w:val="22"/>
              </w:rPr>
              <w:t>Jan 2013</w:t>
            </w:r>
            <w:r w:rsidR="0068678D" w:rsidRPr="00F37420">
              <w:rPr>
                <w:rFonts w:asciiTheme="minorHAnsi" w:hAnsiTheme="minorHAnsi"/>
                <w:color w:val="000000"/>
                <w:sz w:val="22"/>
                <w:szCs w:val="22"/>
              </w:rPr>
              <w:t xml:space="preserve"> – Present</w:t>
            </w:r>
          </w:p>
        </w:tc>
      </w:tr>
      <w:tr w:rsidR="00C06E48" w:rsidRPr="00F37420" w:rsidTr="00DE5CDC">
        <w:trPr>
          <w:trHeight w:val="322"/>
        </w:trPr>
        <w:tc>
          <w:tcPr>
            <w:tcW w:w="3007" w:type="dxa"/>
            <w:shd w:val="clear" w:color="auto" w:fill="BFBFBF"/>
          </w:tcPr>
          <w:p w:rsidR="00C06E48" w:rsidRPr="00F37420" w:rsidRDefault="00C06E48" w:rsidP="00850D68">
            <w:pPr>
              <w:snapToGrid w:val="0"/>
              <w:spacing w:line="276" w:lineRule="auto"/>
              <w:rPr>
                <w:rFonts w:asciiTheme="minorHAnsi" w:hAnsiTheme="minorHAnsi"/>
                <w:b/>
                <w:bCs/>
                <w:sz w:val="22"/>
                <w:szCs w:val="22"/>
              </w:rPr>
            </w:pPr>
            <w:r w:rsidRPr="00F37420">
              <w:rPr>
                <w:rFonts w:asciiTheme="minorHAnsi" w:hAnsiTheme="minorHAnsi"/>
                <w:b/>
                <w:bCs/>
                <w:sz w:val="22"/>
                <w:szCs w:val="22"/>
              </w:rPr>
              <w:t>Client</w:t>
            </w:r>
          </w:p>
        </w:tc>
        <w:tc>
          <w:tcPr>
            <w:tcW w:w="6491" w:type="dxa"/>
            <w:tcBorders>
              <w:bottom w:val="single" w:sz="4" w:space="0" w:color="FFFFFF"/>
            </w:tcBorders>
            <w:shd w:val="clear" w:color="auto" w:fill="BFBFBF"/>
          </w:tcPr>
          <w:p w:rsidR="00C06E48" w:rsidRPr="00F37420" w:rsidRDefault="005A0B60" w:rsidP="005A0B60">
            <w:pPr>
              <w:snapToGrid w:val="0"/>
              <w:spacing w:line="276" w:lineRule="auto"/>
              <w:rPr>
                <w:rFonts w:asciiTheme="minorHAnsi" w:hAnsiTheme="minorHAnsi"/>
                <w:bCs/>
                <w:color w:val="000000"/>
                <w:sz w:val="22"/>
                <w:szCs w:val="22"/>
              </w:rPr>
            </w:pPr>
            <w:r w:rsidRPr="00F37420">
              <w:rPr>
                <w:rFonts w:asciiTheme="minorHAnsi" w:hAnsiTheme="minorHAnsi"/>
                <w:bCs/>
                <w:color w:val="000000"/>
                <w:sz w:val="22"/>
                <w:szCs w:val="22"/>
              </w:rPr>
              <w:t>St Joseph Health System</w:t>
            </w:r>
            <w:r w:rsidR="00316F80" w:rsidRPr="00F37420">
              <w:rPr>
                <w:rFonts w:asciiTheme="minorHAnsi" w:hAnsiTheme="minorHAnsi"/>
                <w:bCs/>
                <w:color w:val="000000"/>
                <w:sz w:val="22"/>
                <w:szCs w:val="22"/>
              </w:rPr>
              <w:t xml:space="preserve">, </w:t>
            </w:r>
            <w:r w:rsidR="00C952EB" w:rsidRPr="00F37420">
              <w:rPr>
                <w:rFonts w:asciiTheme="minorHAnsi" w:hAnsiTheme="minorHAnsi"/>
                <w:bCs/>
                <w:color w:val="000000"/>
                <w:sz w:val="22"/>
                <w:szCs w:val="22"/>
              </w:rPr>
              <w:t>Anaheim, CA</w:t>
            </w:r>
          </w:p>
        </w:tc>
      </w:tr>
      <w:tr w:rsidR="00C06E48" w:rsidRPr="00F37420" w:rsidTr="00DE5CDC">
        <w:trPr>
          <w:trHeight w:val="539"/>
        </w:trPr>
        <w:tc>
          <w:tcPr>
            <w:tcW w:w="3007" w:type="dxa"/>
            <w:shd w:val="clear" w:color="auto" w:fill="BFBFBF"/>
          </w:tcPr>
          <w:p w:rsidR="00C06E48" w:rsidRPr="00F37420" w:rsidRDefault="002F09C1" w:rsidP="00850D68">
            <w:pPr>
              <w:snapToGrid w:val="0"/>
              <w:spacing w:line="276" w:lineRule="auto"/>
              <w:rPr>
                <w:rFonts w:asciiTheme="minorHAnsi" w:hAnsiTheme="minorHAnsi"/>
                <w:b/>
                <w:bCs/>
                <w:sz w:val="22"/>
                <w:szCs w:val="22"/>
              </w:rPr>
            </w:pPr>
            <w:r w:rsidRPr="00F37420">
              <w:rPr>
                <w:rFonts w:asciiTheme="minorHAnsi" w:hAnsiTheme="minorHAnsi"/>
                <w:b/>
                <w:bCs/>
                <w:sz w:val="22"/>
                <w:szCs w:val="22"/>
              </w:rPr>
              <w:t>Environment and Tools:</w:t>
            </w:r>
            <w:r w:rsidR="00C06E48" w:rsidRPr="00F37420">
              <w:rPr>
                <w:rFonts w:asciiTheme="minorHAnsi" w:hAnsiTheme="minorHAnsi"/>
                <w:b/>
                <w:bCs/>
                <w:sz w:val="22"/>
                <w:szCs w:val="22"/>
              </w:rPr>
              <w:tab/>
            </w:r>
          </w:p>
        </w:tc>
        <w:tc>
          <w:tcPr>
            <w:tcW w:w="6491" w:type="dxa"/>
            <w:tcBorders>
              <w:bottom w:val="single" w:sz="4" w:space="0" w:color="FFFFFF"/>
            </w:tcBorders>
            <w:shd w:val="clear" w:color="auto" w:fill="BFBFBF"/>
          </w:tcPr>
          <w:p w:rsidR="00C06E48" w:rsidRPr="00F37420" w:rsidRDefault="005A0B60" w:rsidP="0068678D">
            <w:pPr>
              <w:snapToGrid w:val="0"/>
              <w:spacing w:line="276" w:lineRule="auto"/>
              <w:rPr>
                <w:rFonts w:asciiTheme="minorHAnsi" w:hAnsiTheme="minorHAnsi"/>
                <w:sz w:val="22"/>
                <w:szCs w:val="22"/>
              </w:rPr>
            </w:pPr>
            <w:r w:rsidRPr="00F37420">
              <w:rPr>
                <w:rFonts w:asciiTheme="minorHAnsi" w:hAnsiTheme="minorHAnsi"/>
                <w:sz w:val="22"/>
                <w:szCs w:val="22"/>
              </w:rPr>
              <w:t xml:space="preserve">MEDITECH 5.66, Ensemble Integration Engine, HL7 v2.3, Interface explorer, </w:t>
            </w:r>
            <w:r w:rsidR="00F37420" w:rsidRPr="00F37420">
              <w:rPr>
                <w:rFonts w:asciiTheme="minorHAnsi" w:hAnsiTheme="minorHAnsi"/>
                <w:sz w:val="22"/>
                <w:szCs w:val="22"/>
              </w:rPr>
              <w:t>WebSphere</w:t>
            </w:r>
            <w:r w:rsidRPr="00F37420">
              <w:rPr>
                <w:rFonts w:asciiTheme="minorHAnsi" w:hAnsiTheme="minorHAnsi"/>
                <w:sz w:val="22"/>
                <w:szCs w:val="22"/>
              </w:rPr>
              <w:t>, Microsoft Office , Sharepoint</w:t>
            </w:r>
            <w:r w:rsidR="00C952EB" w:rsidRPr="00F37420">
              <w:rPr>
                <w:rFonts w:asciiTheme="minorHAnsi" w:hAnsiTheme="minorHAnsi"/>
                <w:sz w:val="22"/>
                <w:szCs w:val="22"/>
              </w:rPr>
              <w:t>, Engine Migration-Sybase</w:t>
            </w:r>
          </w:p>
        </w:tc>
      </w:tr>
      <w:tr w:rsidR="00C06E48" w:rsidRPr="00F37420" w:rsidTr="00DE5CDC">
        <w:trPr>
          <w:trHeight w:val="322"/>
        </w:trPr>
        <w:tc>
          <w:tcPr>
            <w:tcW w:w="3007" w:type="dxa"/>
            <w:shd w:val="clear" w:color="auto" w:fill="BFBFBF"/>
          </w:tcPr>
          <w:p w:rsidR="00C06E48" w:rsidRPr="00F37420" w:rsidRDefault="00C06E48" w:rsidP="00850D68">
            <w:pPr>
              <w:snapToGrid w:val="0"/>
              <w:spacing w:line="276" w:lineRule="auto"/>
              <w:rPr>
                <w:rFonts w:asciiTheme="minorHAnsi" w:hAnsiTheme="minorHAnsi"/>
                <w:b/>
                <w:bCs/>
                <w:sz w:val="22"/>
                <w:szCs w:val="22"/>
              </w:rPr>
            </w:pPr>
            <w:r w:rsidRPr="00F37420">
              <w:rPr>
                <w:rFonts w:asciiTheme="minorHAnsi" w:hAnsiTheme="minorHAnsi"/>
                <w:b/>
                <w:bCs/>
                <w:sz w:val="22"/>
                <w:szCs w:val="22"/>
              </w:rPr>
              <w:t>Role:</w:t>
            </w:r>
            <w:r w:rsidRPr="00F37420">
              <w:rPr>
                <w:rFonts w:asciiTheme="minorHAnsi" w:hAnsiTheme="minorHAnsi"/>
                <w:b/>
                <w:bCs/>
                <w:sz w:val="22"/>
                <w:szCs w:val="22"/>
              </w:rPr>
              <w:tab/>
            </w:r>
            <w:r w:rsidRPr="00F37420">
              <w:rPr>
                <w:rFonts w:asciiTheme="minorHAnsi" w:hAnsiTheme="minorHAnsi"/>
                <w:b/>
                <w:bCs/>
                <w:sz w:val="22"/>
                <w:szCs w:val="22"/>
              </w:rPr>
              <w:tab/>
            </w:r>
          </w:p>
        </w:tc>
        <w:tc>
          <w:tcPr>
            <w:tcW w:w="6491" w:type="dxa"/>
            <w:tcBorders>
              <w:top w:val="single" w:sz="4" w:space="0" w:color="FFFFFF"/>
            </w:tcBorders>
            <w:shd w:val="clear" w:color="auto" w:fill="BFBFBF"/>
          </w:tcPr>
          <w:p w:rsidR="00C06E48" w:rsidRPr="00F37420" w:rsidRDefault="00AE29E5" w:rsidP="00092716">
            <w:pPr>
              <w:snapToGrid w:val="0"/>
              <w:spacing w:line="276" w:lineRule="auto"/>
              <w:rPr>
                <w:rFonts w:asciiTheme="minorHAnsi" w:hAnsiTheme="minorHAnsi"/>
                <w:bCs/>
                <w:sz w:val="22"/>
                <w:szCs w:val="22"/>
              </w:rPr>
            </w:pPr>
            <w:r w:rsidRPr="00F37420">
              <w:rPr>
                <w:rFonts w:asciiTheme="minorHAnsi" w:hAnsiTheme="minorHAnsi"/>
                <w:bCs/>
                <w:sz w:val="22"/>
                <w:szCs w:val="22"/>
              </w:rPr>
              <w:t xml:space="preserve">QA </w:t>
            </w:r>
            <w:r w:rsidR="005A0B60" w:rsidRPr="00F37420">
              <w:rPr>
                <w:rFonts w:asciiTheme="minorHAnsi" w:hAnsiTheme="minorHAnsi"/>
                <w:bCs/>
                <w:sz w:val="22"/>
                <w:szCs w:val="22"/>
              </w:rPr>
              <w:t>Analyst</w:t>
            </w:r>
          </w:p>
        </w:tc>
      </w:tr>
    </w:tbl>
    <w:p w:rsidR="00C06E48" w:rsidRPr="00E45D3A" w:rsidRDefault="00C06E48" w:rsidP="00850D68">
      <w:pPr>
        <w:rPr>
          <w:rFonts w:asciiTheme="minorHAnsi" w:hAnsiTheme="minorHAnsi"/>
          <w:sz w:val="22"/>
          <w:szCs w:val="22"/>
        </w:rPr>
      </w:pPr>
    </w:p>
    <w:p w:rsidR="00B6176F" w:rsidRDefault="00EA49A7" w:rsidP="00255D90">
      <w:pPr>
        <w:jc w:val="both"/>
        <w:rPr>
          <w:rFonts w:asciiTheme="minorHAnsi" w:hAnsiTheme="minorHAnsi"/>
          <w:sz w:val="22"/>
          <w:szCs w:val="22"/>
        </w:rPr>
      </w:pPr>
      <w:r w:rsidRPr="00F37420">
        <w:rPr>
          <w:rFonts w:asciiTheme="minorHAnsi" w:hAnsiTheme="minorHAnsi"/>
          <w:b/>
          <w:i/>
          <w:iCs/>
          <w:sz w:val="22"/>
          <w:szCs w:val="22"/>
        </w:rPr>
        <w:t>Project Description</w:t>
      </w:r>
      <w:r w:rsidRPr="00F37420">
        <w:rPr>
          <w:rFonts w:asciiTheme="minorHAnsi" w:hAnsiTheme="minorHAnsi"/>
          <w:sz w:val="22"/>
          <w:szCs w:val="22"/>
        </w:rPr>
        <w:t xml:space="preserve">: </w:t>
      </w:r>
      <w:r w:rsidR="005A0B60" w:rsidRPr="00F37420">
        <w:rPr>
          <w:rFonts w:asciiTheme="minorHAnsi" w:hAnsiTheme="minorHAnsi"/>
          <w:sz w:val="22"/>
          <w:szCs w:val="22"/>
        </w:rPr>
        <w:t>St. Joseph Health System is standardizing MEDITECH</w:t>
      </w:r>
      <w:r w:rsidR="00E67B30">
        <w:rPr>
          <w:rFonts w:asciiTheme="minorHAnsi" w:hAnsiTheme="minorHAnsi"/>
          <w:sz w:val="22"/>
          <w:szCs w:val="22"/>
        </w:rPr>
        <w:t xml:space="preserve"> v5.66 all over there 11 facilit</w:t>
      </w:r>
      <w:r w:rsidR="005A0B60" w:rsidRPr="00F37420">
        <w:rPr>
          <w:rFonts w:asciiTheme="minorHAnsi" w:hAnsiTheme="minorHAnsi"/>
          <w:sz w:val="22"/>
          <w:szCs w:val="22"/>
        </w:rPr>
        <w:t xml:space="preserve">ies across California and Texas as a part of their EMR system implementation. One of the vital aspects of this project is to integrate MEDITECH with multiple downstream applications. My goal </w:t>
      </w:r>
      <w:r w:rsidR="00E67B30">
        <w:rPr>
          <w:rFonts w:asciiTheme="minorHAnsi" w:hAnsiTheme="minorHAnsi"/>
          <w:sz w:val="22"/>
          <w:szCs w:val="22"/>
        </w:rPr>
        <w:t>was to understand and perform</w:t>
      </w:r>
      <w:r w:rsidR="00E67B30" w:rsidRPr="00F37420">
        <w:rPr>
          <w:rFonts w:asciiTheme="minorHAnsi" w:hAnsiTheme="minorHAnsi"/>
          <w:sz w:val="22"/>
          <w:szCs w:val="22"/>
        </w:rPr>
        <w:t>ed</w:t>
      </w:r>
      <w:r w:rsidR="00155FF5">
        <w:rPr>
          <w:rFonts w:asciiTheme="minorHAnsi" w:hAnsiTheme="minorHAnsi"/>
          <w:sz w:val="22"/>
          <w:szCs w:val="22"/>
        </w:rPr>
        <w:t xml:space="preserve">end </w:t>
      </w:r>
      <w:r w:rsidR="005A0B60" w:rsidRPr="00F37420">
        <w:rPr>
          <w:rFonts w:asciiTheme="minorHAnsi" w:hAnsiTheme="minorHAnsi"/>
          <w:sz w:val="22"/>
          <w:szCs w:val="22"/>
        </w:rPr>
        <w:t>to end testing as a part of the Integration throughout MEDITECH with other applicatio</w:t>
      </w:r>
      <w:r w:rsidR="00E67B30">
        <w:rPr>
          <w:rFonts w:asciiTheme="minorHAnsi" w:hAnsiTheme="minorHAnsi"/>
          <w:sz w:val="22"/>
          <w:szCs w:val="22"/>
        </w:rPr>
        <w:t>ns in their facilities</w:t>
      </w:r>
    </w:p>
    <w:p w:rsidR="0078035F" w:rsidRPr="00F37420" w:rsidRDefault="0078035F" w:rsidP="00850D68">
      <w:pPr>
        <w:rPr>
          <w:rFonts w:asciiTheme="minorHAnsi" w:hAnsiTheme="minorHAnsi"/>
          <w:b/>
          <w:sz w:val="22"/>
          <w:szCs w:val="22"/>
        </w:rPr>
      </w:pPr>
    </w:p>
    <w:p w:rsidR="00ED4B1F" w:rsidRPr="00F37420" w:rsidRDefault="00ED4B1F" w:rsidP="00ED4B1F">
      <w:pPr>
        <w:rPr>
          <w:rFonts w:asciiTheme="minorHAnsi" w:hAnsiTheme="minorHAnsi"/>
          <w:b/>
          <w:sz w:val="22"/>
          <w:szCs w:val="22"/>
        </w:rPr>
      </w:pPr>
      <w:r w:rsidRPr="00F37420">
        <w:rPr>
          <w:rFonts w:asciiTheme="minorHAnsi" w:hAnsiTheme="minorHAnsi"/>
          <w:b/>
          <w:sz w:val="22"/>
          <w:szCs w:val="22"/>
        </w:rPr>
        <w:t>Project Accomplishments:</w:t>
      </w:r>
    </w:p>
    <w:p w:rsidR="00B6176F" w:rsidRPr="00F37420" w:rsidRDefault="001069A2" w:rsidP="00255D90">
      <w:pPr>
        <w:numPr>
          <w:ilvl w:val="0"/>
          <w:numId w:val="36"/>
        </w:numPr>
        <w:jc w:val="both"/>
        <w:rPr>
          <w:rStyle w:val="apple-style-span"/>
          <w:rFonts w:asciiTheme="minorHAnsi" w:eastAsia="MS Mincho" w:hAnsiTheme="minorHAnsi"/>
          <w:color w:val="000000"/>
          <w:sz w:val="22"/>
          <w:szCs w:val="22"/>
        </w:rPr>
      </w:pPr>
      <w:r w:rsidRPr="00F37420">
        <w:rPr>
          <w:rStyle w:val="apple-style-span"/>
          <w:rFonts w:asciiTheme="minorHAnsi" w:eastAsia="MS Mincho" w:hAnsiTheme="minorHAnsi"/>
          <w:color w:val="000000"/>
          <w:sz w:val="22"/>
          <w:szCs w:val="22"/>
        </w:rPr>
        <w:t xml:space="preserve">As a </w:t>
      </w:r>
      <w:r w:rsidR="00B6176F" w:rsidRPr="00F37420">
        <w:rPr>
          <w:rStyle w:val="apple-style-span"/>
          <w:rFonts w:asciiTheme="minorHAnsi" w:eastAsia="MS Mincho" w:hAnsiTheme="minorHAnsi"/>
          <w:color w:val="000000"/>
          <w:sz w:val="22"/>
          <w:szCs w:val="22"/>
        </w:rPr>
        <w:t>QA</w:t>
      </w:r>
      <w:r w:rsidRPr="00F37420">
        <w:rPr>
          <w:rStyle w:val="apple-style-span"/>
          <w:rFonts w:asciiTheme="minorHAnsi" w:eastAsia="MS Mincho" w:hAnsiTheme="minorHAnsi"/>
          <w:color w:val="000000"/>
          <w:sz w:val="22"/>
          <w:szCs w:val="22"/>
        </w:rPr>
        <w:t xml:space="preserve"> analyst</w:t>
      </w:r>
      <w:r w:rsidR="00B6176F" w:rsidRPr="00F37420">
        <w:rPr>
          <w:rStyle w:val="apple-style-span"/>
          <w:rFonts w:asciiTheme="minorHAnsi" w:eastAsia="MS Mincho" w:hAnsiTheme="minorHAnsi"/>
          <w:color w:val="000000"/>
          <w:sz w:val="22"/>
          <w:szCs w:val="22"/>
        </w:rPr>
        <w:t>, studied the application thoroughly to understand its functionality and trained new team member as they joined along the process/journey.</w:t>
      </w:r>
    </w:p>
    <w:p w:rsidR="0068678D" w:rsidRPr="00F37420" w:rsidRDefault="0068678D" w:rsidP="00255D90">
      <w:pPr>
        <w:numPr>
          <w:ilvl w:val="0"/>
          <w:numId w:val="36"/>
        </w:numPr>
        <w:suppressAutoHyphens w:val="0"/>
        <w:jc w:val="both"/>
        <w:rPr>
          <w:rFonts w:asciiTheme="minorHAnsi" w:hAnsiTheme="minorHAnsi" w:cs="Arial"/>
          <w:spacing w:val="5"/>
          <w:sz w:val="22"/>
          <w:szCs w:val="22"/>
        </w:rPr>
      </w:pPr>
      <w:r w:rsidRPr="00F37420">
        <w:rPr>
          <w:rFonts w:asciiTheme="minorHAnsi" w:hAnsiTheme="minorHAnsi" w:cs="Arial"/>
          <w:spacing w:val="5"/>
          <w:sz w:val="22"/>
          <w:szCs w:val="22"/>
        </w:rPr>
        <w:t xml:space="preserve">Involved in the creating </w:t>
      </w:r>
      <w:r w:rsidRPr="00F37420">
        <w:rPr>
          <w:rFonts w:asciiTheme="minorHAnsi" w:hAnsiTheme="minorHAnsi" w:cs="Arial"/>
          <w:b/>
          <w:spacing w:val="5"/>
          <w:sz w:val="22"/>
          <w:szCs w:val="22"/>
        </w:rPr>
        <w:t>BRDs and Analysis, Design, Development andTesting</w:t>
      </w:r>
      <w:r w:rsidRPr="00F37420">
        <w:rPr>
          <w:rFonts w:asciiTheme="minorHAnsi" w:hAnsiTheme="minorHAnsi" w:cs="Arial"/>
          <w:spacing w:val="5"/>
          <w:sz w:val="22"/>
          <w:szCs w:val="22"/>
        </w:rPr>
        <w:t xml:space="preserve"> of the Interfaces.</w:t>
      </w:r>
    </w:p>
    <w:p w:rsidR="00B6176F" w:rsidRPr="00F37420" w:rsidRDefault="00B6176F" w:rsidP="00255D90">
      <w:pPr>
        <w:numPr>
          <w:ilvl w:val="0"/>
          <w:numId w:val="36"/>
        </w:numPr>
        <w:jc w:val="both"/>
        <w:rPr>
          <w:rStyle w:val="apple-style-span"/>
          <w:rFonts w:asciiTheme="minorHAnsi" w:eastAsia="MS Mincho" w:hAnsiTheme="minorHAnsi"/>
          <w:color w:val="000000"/>
          <w:sz w:val="22"/>
          <w:szCs w:val="22"/>
        </w:rPr>
      </w:pPr>
      <w:r w:rsidRPr="00F37420">
        <w:rPr>
          <w:rStyle w:val="apple-style-span"/>
          <w:rFonts w:asciiTheme="minorHAnsi" w:eastAsia="MS Mincho" w:hAnsiTheme="minorHAnsi"/>
          <w:color w:val="000000"/>
          <w:sz w:val="22"/>
          <w:szCs w:val="22"/>
        </w:rPr>
        <w:t xml:space="preserve">Extensively worked on </w:t>
      </w:r>
      <w:r w:rsidRPr="00F37420">
        <w:rPr>
          <w:rStyle w:val="apple-style-span"/>
          <w:rFonts w:asciiTheme="minorHAnsi" w:eastAsia="MS Mincho" w:hAnsiTheme="minorHAnsi"/>
          <w:b/>
          <w:color w:val="000000"/>
          <w:sz w:val="22"/>
          <w:szCs w:val="22"/>
        </w:rPr>
        <w:t>backend testing</w:t>
      </w:r>
      <w:r w:rsidRPr="00F37420">
        <w:rPr>
          <w:rStyle w:val="apple-style-span"/>
          <w:rFonts w:asciiTheme="minorHAnsi" w:eastAsia="MS Mincho" w:hAnsiTheme="minorHAnsi"/>
          <w:color w:val="000000"/>
          <w:sz w:val="22"/>
          <w:szCs w:val="22"/>
        </w:rPr>
        <w:t xml:space="preserve"> and has very good knowledge of writing </w:t>
      </w:r>
      <w:r w:rsidRPr="00F37420">
        <w:rPr>
          <w:rStyle w:val="apple-style-span"/>
          <w:rFonts w:asciiTheme="minorHAnsi" w:eastAsia="MS Mincho" w:hAnsiTheme="minorHAnsi"/>
          <w:b/>
          <w:color w:val="000000"/>
          <w:sz w:val="22"/>
          <w:szCs w:val="22"/>
        </w:rPr>
        <w:t xml:space="preserve">SQL queries </w:t>
      </w:r>
      <w:r w:rsidRPr="00F37420">
        <w:rPr>
          <w:rStyle w:val="apple-style-span"/>
          <w:rFonts w:asciiTheme="minorHAnsi" w:eastAsia="MS Mincho" w:hAnsiTheme="minorHAnsi"/>
          <w:color w:val="000000"/>
          <w:sz w:val="22"/>
          <w:szCs w:val="22"/>
        </w:rPr>
        <w:t>to verify the test data, create test data and manipulate test data.</w:t>
      </w:r>
    </w:p>
    <w:p w:rsidR="00B6176F" w:rsidRPr="00F37420" w:rsidRDefault="00B6176F" w:rsidP="00255D90">
      <w:pPr>
        <w:numPr>
          <w:ilvl w:val="0"/>
          <w:numId w:val="36"/>
        </w:numPr>
        <w:jc w:val="both"/>
        <w:rPr>
          <w:rStyle w:val="apple-style-span"/>
          <w:rFonts w:asciiTheme="minorHAnsi" w:eastAsia="MS Mincho" w:hAnsiTheme="minorHAnsi"/>
          <w:color w:val="000000"/>
          <w:sz w:val="22"/>
          <w:szCs w:val="22"/>
        </w:rPr>
      </w:pPr>
      <w:r w:rsidRPr="00F37420">
        <w:rPr>
          <w:rStyle w:val="apple-style-span"/>
          <w:rFonts w:asciiTheme="minorHAnsi" w:eastAsia="MS Mincho" w:hAnsiTheme="minorHAnsi"/>
          <w:b/>
          <w:color w:val="000000"/>
          <w:sz w:val="22"/>
          <w:szCs w:val="22"/>
        </w:rPr>
        <w:t>Defects</w:t>
      </w:r>
      <w:r w:rsidRPr="00F37420">
        <w:rPr>
          <w:rStyle w:val="apple-style-span"/>
          <w:rFonts w:asciiTheme="minorHAnsi" w:eastAsia="MS Mincho" w:hAnsiTheme="minorHAnsi"/>
          <w:color w:val="000000"/>
          <w:sz w:val="22"/>
          <w:szCs w:val="22"/>
        </w:rPr>
        <w:t xml:space="preserve"> were tracked, reviewed, analyzed compared using HP Quality Center.</w:t>
      </w:r>
    </w:p>
    <w:p w:rsidR="00B6176F" w:rsidRPr="00F37420" w:rsidRDefault="00B6176F" w:rsidP="00255D90">
      <w:pPr>
        <w:numPr>
          <w:ilvl w:val="0"/>
          <w:numId w:val="36"/>
        </w:numPr>
        <w:jc w:val="both"/>
        <w:rPr>
          <w:rStyle w:val="apple-style-span"/>
          <w:rFonts w:asciiTheme="minorHAnsi" w:eastAsia="MS Mincho" w:hAnsiTheme="minorHAnsi"/>
          <w:b/>
          <w:color w:val="000000"/>
          <w:sz w:val="22"/>
          <w:szCs w:val="22"/>
        </w:rPr>
      </w:pPr>
      <w:r w:rsidRPr="00F37420">
        <w:rPr>
          <w:rStyle w:val="apple-style-span"/>
          <w:rFonts w:asciiTheme="minorHAnsi" w:eastAsia="MS Mincho" w:hAnsiTheme="minorHAnsi"/>
          <w:color w:val="000000"/>
          <w:sz w:val="22"/>
          <w:szCs w:val="22"/>
        </w:rPr>
        <w:t xml:space="preserve">Extensive experience in </w:t>
      </w:r>
      <w:r w:rsidRPr="00F37420">
        <w:rPr>
          <w:rStyle w:val="apple-style-span"/>
          <w:rFonts w:asciiTheme="minorHAnsi" w:eastAsia="MS Mincho" w:hAnsiTheme="minorHAnsi"/>
          <w:b/>
          <w:color w:val="000000"/>
          <w:sz w:val="22"/>
          <w:szCs w:val="22"/>
        </w:rPr>
        <w:t>Regression testing</w:t>
      </w:r>
      <w:r w:rsidRPr="00F37420">
        <w:rPr>
          <w:rStyle w:val="apple-style-span"/>
          <w:rFonts w:asciiTheme="minorHAnsi" w:eastAsia="MS Mincho" w:hAnsiTheme="minorHAnsi"/>
          <w:color w:val="000000"/>
          <w:sz w:val="22"/>
          <w:szCs w:val="22"/>
        </w:rPr>
        <w:t xml:space="preserve">, </w:t>
      </w:r>
      <w:r w:rsidRPr="00F37420">
        <w:rPr>
          <w:rStyle w:val="apple-style-span"/>
          <w:rFonts w:asciiTheme="minorHAnsi" w:eastAsia="MS Mincho" w:hAnsiTheme="minorHAnsi"/>
          <w:b/>
          <w:color w:val="000000"/>
          <w:sz w:val="22"/>
          <w:szCs w:val="22"/>
        </w:rPr>
        <w:t>creating regression test suite and selecting test cases for automation.</w:t>
      </w:r>
    </w:p>
    <w:p w:rsidR="00B6176F" w:rsidRPr="00F37420" w:rsidRDefault="00B6176F" w:rsidP="00255D90">
      <w:pPr>
        <w:numPr>
          <w:ilvl w:val="0"/>
          <w:numId w:val="36"/>
        </w:numPr>
        <w:jc w:val="both"/>
        <w:rPr>
          <w:rStyle w:val="apple-style-span"/>
          <w:rFonts w:asciiTheme="minorHAnsi" w:eastAsia="MS Mincho" w:hAnsiTheme="minorHAnsi"/>
          <w:color w:val="000000"/>
          <w:sz w:val="22"/>
          <w:szCs w:val="22"/>
        </w:rPr>
      </w:pPr>
      <w:r w:rsidRPr="00F37420">
        <w:rPr>
          <w:rStyle w:val="apple-style-span"/>
          <w:rFonts w:asciiTheme="minorHAnsi" w:eastAsia="MS Mincho" w:hAnsiTheme="minorHAnsi"/>
          <w:color w:val="000000"/>
          <w:sz w:val="22"/>
          <w:szCs w:val="22"/>
        </w:rPr>
        <w:t xml:space="preserve">Performed </w:t>
      </w:r>
      <w:r w:rsidRPr="00F37420">
        <w:rPr>
          <w:rStyle w:val="apple-style-span"/>
          <w:rFonts w:asciiTheme="minorHAnsi" w:eastAsia="MS Mincho" w:hAnsiTheme="minorHAnsi"/>
          <w:b/>
          <w:color w:val="000000"/>
          <w:sz w:val="22"/>
          <w:szCs w:val="22"/>
        </w:rPr>
        <w:t>End to End</w:t>
      </w:r>
      <w:r w:rsidRPr="00F37420">
        <w:rPr>
          <w:rStyle w:val="apple-style-span"/>
          <w:rFonts w:asciiTheme="minorHAnsi" w:eastAsia="MS Mincho" w:hAnsiTheme="minorHAnsi"/>
          <w:color w:val="000000"/>
          <w:sz w:val="22"/>
          <w:szCs w:val="22"/>
        </w:rPr>
        <w:t xml:space="preserve"> and </w:t>
      </w:r>
      <w:r w:rsidRPr="00F37420">
        <w:rPr>
          <w:rStyle w:val="apple-style-span"/>
          <w:rFonts w:asciiTheme="minorHAnsi" w:eastAsia="MS Mincho" w:hAnsiTheme="minorHAnsi"/>
          <w:b/>
          <w:color w:val="000000"/>
          <w:sz w:val="22"/>
          <w:szCs w:val="22"/>
        </w:rPr>
        <w:t>User Acceptance Testing</w:t>
      </w:r>
      <w:r w:rsidRPr="00F37420">
        <w:rPr>
          <w:rStyle w:val="apple-style-span"/>
          <w:rFonts w:asciiTheme="minorHAnsi" w:eastAsia="MS Mincho" w:hAnsiTheme="minorHAnsi"/>
          <w:color w:val="000000"/>
          <w:sz w:val="22"/>
          <w:szCs w:val="22"/>
        </w:rPr>
        <w:t>, once product was ready to release.</w:t>
      </w:r>
    </w:p>
    <w:p w:rsidR="00B6176F" w:rsidRPr="00F37420" w:rsidRDefault="00B6176F" w:rsidP="00255D90">
      <w:pPr>
        <w:numPr>
          <w:ilvl w:val="0"/>
          <w:numId w:val="36"/>
        </w:numPr>
        <w:jc w:val="both"/>
        <w:rPr>
          <w:rStyle w:val="apple-style-span"/>
          <w:rFonts w:asciiTheme="minorHAnsi" w:eastAsia="MS Mincho" w:hAnsiTheme="minorHAnsi"/>
          <w:color w:val="000000"/>
          <w:sz w:val="22"/>
          <w:szCs w:val="22"/>
        </w:rPr>
      </w:pPr>
      <w:r w:rsidRPr="00F37420">
        <w:rPr>
          <w:rStyle w:val="apple-style-span"/>
          <w:rFonts w:asciiTheme="minorHAnsi" w:eastAsia="MS Mincho" w:hAnsiTheme="minorHAnsi"/>
          <w:b/>
          <w:color w:val="000000"/>
          <w:sz w:val="22"/>
          <w:szCs w:val="22"/>
        </w:rPr>
        <w:t>Validated</w:t>
      </w:r>
      <w:r w:rsidRPr="00F37420">
        <w:rPr>
          <w:rStyle w:val="apple-style-span"/>
          <w:rFonts w:asciiTheme="minorHAnsi" w:eastAsia="MS Mincho" w:hAnsiTheme="minorHAnsi"/>
          <w:color w:val="000000"/>
          <w:sz w:val="22"/>
          <w:szCs w:val="22"/>
        </w:rPr>
        <w:t xml:space="preserve"> various in-house developed </w:t>
      </w:r>
      <w:r w:rsidR="00F47833" w:rsidRPr="00F37420">
        <w:rPr>
          <w:rStyle w:val="apple-style-span"/>
          <w:rFonts w:asciiTheme="minorHAnsi" w:eastAsia="MS Mincho" w:hAnsiTheme="minorHAnsi"/>
          <w:color w:val="000000"/>
          <w:sz w:val="22"/>
          <w:szCs w:val="22"/>
        </w:rPr>
        <w:t>configurations</w:t>
      </w:r>
      <w:r w:rsidRPr="00F37420">
        <w:rPr>
          <w:rStyle w:val="apple-style-span"/>
          <w:rFonts w:asciiTheme="minorHAnsi" w:eastAsia="MS Mincho" w:hAnsiTheme="minorHAnsi"/>
          <w:color w:val="000000"/>
          <w:sz w:val="22"/>
          <w:szCs w:val="22"/>
        </w:rPr>
        <w:t xml:space="preserve"> relating to business rules, client specific requirements, release notes, etc</w:t>
      </w:r>
      <w:r w:rsidR="00B830B6" w:rsidRPr="00F37420">
        <w:rPr>
          <w:rStyle w:val="apple-style-span"/>
          <w:rFonts w:asciiTheme="minorHAnsi" w:eastAsia="MS Mincho" w:hAnsiTheme="minorHAnsi"/>
          <w:color w:val="000000"/>
          <w:sz w:val="22"/>
          <w:szCs w:val="22"/>
        </w:rPr>
        <w:t>.</w:t>
      </w:r>
    </w:p>
    <w:p w:rsidR="00B6176F" w:rsidRPr="00F37420" w:rsidRDefault="00B6176F" w:rsidP="00255D90">
      <w:pPr>
        <w:numPr>
          <w:ilvl w:val="0"/>
          <w:numId w:val="36"/>
        </w:numPr>
        <w:jc w:val="both"/>
        <w:rPr>
          <w:rStyle w:val="apple-style-span"/>
          <w:rFonts w:asciiTheme="minorHAnsi" w:eastAsia="MS Mincho" w:hAnsiTheme="minorHAnsi"/>
          <w:color w:val="000000"/>
          <w:sz w:val="22"/>
          <w:szCs w:val="22"/>
        </w:rPr>
      </w:pPr>
      <w:r w:rsidRPr="00F37420">
        <w:rPr>
          <w:rStyle w:val="apple-style-span"/>
          <w:rFonts w:asciiTheme="minorHAnsi" w:eastAsia="MS Mincho" w:hAnsiTheme="minorHAnsi"/>
          <w:b/>
          <w:color w:val="000000"/>
          <w:sz w:val="22"/>
          <w:szCs w:val="22"/>
        </w:rPr>
        <w:t>Generated weekly Status Reports</w:t>
      </w:r>
      <w:r w:rsidRPr="00F37420">
        <w:rPr>
          <w:rStyle w:val="apple-style-span"/>
          <w:rFonts w:asciiTheme="minorHAnsi" w:eastAsia="MS Mincho" w:hAnsiTheme="minorHAnsi"/>
          <w:color w:val="000000"/>
          <w:sz w:val="22"/>
          <w:szCs w:val="22"/>
        </w:rPr>
        <w:t xml:space="preserve"> for the team and participated in </w:t>
      </w:r>
      <w:r w:rsidRPr="00F37420">
        <w:rPr>
          <w:rStyle w:val="apple-style-span"/>
          <w:rFonts w:asciiTheme="minorHAnsi" w:eastAsia="MS Mincho" w:hAnsiTheme="minorHAnsi"/>
          <w:b/>
          <w:color w:val="000000"/>
          <w:sz w:val="22"/>
          <w:szCs w:val="22"/>
        </w:rPr>
        <w:t>weekly status meeting</w:t>
      </w:r>
      <w:r w:rsidRPr="00F37420">
        <w:rPr>
          <w:rStyle w:val="apple-style-span"/>
          <w:rFonts w:asciiTheme="minorHAnsi" w:eastAsia="MS Mincho" w:hAnsiTheme="minorHAnsi"/>
          <w:color w:val="000000"/>
          <w:sz w:val="22"/>
          <w:szCs w:val="22"/>
        </w:rPr>
        <w:t xml:space="preserve">, project review meetings, </w:t>
      </w:r>
      <w:r w:rsidRPr="00F37420">
        <w:rPr>
          <w:rStyle w:val="apple-style-span"/>
          <w:rFonts w:asciiTheme="minorHAnsi" w:eastAsia="MS Mincho" w:hAnsiTheme="minorHAnsi"/>
          <w:b/>
          <w:color w:val="000000"/>
          <w:sz w:val="22"/>
          <w:szCs w:val="22"/>
        </w:rPr>
        <w:t>daily stand-up</w:t>
      </w:r>
      <w:r w:rsidRPr="00F37420">
        <w:rPr>
          <w:rStyle w:val="apple-style-span"/>
          <w:rFonts w:asciiTheme="minorHAnsi" w:eastAsia="MS Mincho" w:hAnsiTheme="minorHAnsi"/>
          <w:color w:val="000000"/>
          <w:sz w:val="22"/>
          <w:szCs w:val="22"/>
        </w:rPr>
        <w:t xml:space="preserve"> and </w:t>
      </w:r>
      <w:r w:rsidRPr="00F37420">
        <w:rPr>
          <w:rStyle w:val="apple-style-span"/>
          <w:rFonts w:asciiTheme="minorHAnsi" w:eastAsia="MS Mincho" w:hAnsiTheme="minorHAnsi"/>
          <w:b/>
          <w:color w:val="000000"/>
          <w:sz w:val="22"/>
          <w:szCs w:val="22"/>
        </w:rPr>
        <w:t>Sprint planning meetings</w:t>
      </w:r>
      <w:r w:rsidRPr="00F37420">
        <w:rPr>
          <w:rStyle w:val="apple-style-span"/>
          <w:rFonts w:asciiTheme="minorHAnsi" w:eastAsia="MS Mincho" w:hAnsiTheme="minorHAnsi"/>
          <w:color w:val="000000"/>
          <w:sz w:val="22"/>
          <w:szCs w:val="22"/>
        </w:rPr>
        <w:t>.</w:t>
      </w:r>
    </w:p>
    <w:p w:rsidR="00BA056E" w:rsidRPr="001145EB" w:rsidRDefault="00BA056E" w:rsidP="00255D90">
      <w:pPr>
        <w:pStyle w:val="NormalWeb"/>
        <w:numPr>
          <w:ilvl w:val="0"/>
          <w:numId w:val="36"/>
        </w:numPr>
        <w:shd w:val="clear" w:color="auto" w:fill="FFFFFF"/>
        <w:jc w:val="both"/>
        <w:rPr>
          <w:rFonts w:asciiTheme="minorHAnsi" w:hAnsiTheme="minorHAnsi" w:cs="Arial"/>
          <w:color w:val="222222"/>
          <w:sz w:val="20"/>
          <w:szCs w:val="20"/>
        </w:rPr>
      </w:pPr>
      <w:r w:rsidRPr="001145EB">
        <w:rPr>
          <w:rFonts w:asciiTheme="minorHAnsi" w:hAnsiTheme="minorHAnsi" w:cs="Arial"/>
          <w:color w:val="222222"/>
          <w:sz w:val="22"/>
          <w:szCs w:val="22"/>
          <w:shd w:val="clear" w:color="auto" w:fill="FFFFFF"/>
        </w:rPr>
        <w:t>Understood</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b/>
          <w:bCs/>
          <w:color w:val="222222"/>
          <w:sz w:val="22"/>
          <w:szCs w:val="22"/>
          <w:shd w:val="clear" w:color="auto" w:fill="FFFFFF"/>
        </w:rPr>
        <w:t>MEDITECH</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b/>
          <w:bCs/>
          <w:color w:val="222222"/>
          <w:sz w:val="22"/>
          <w:szCs w:val="22"/>
          <w:shd w:val="clear" w:color="auto" w:fill="FFFFFF"/>
        </w:rPr>
        <w:t>v5.66</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color w:val="222222"/>
          <w:sz w:val="22"/>
          <w:szCs w:val="22"/>
          <w:shd w:val="clear" w:color="auto" w:fill="FFFFFF"/>
        </w:rPr>
        <w:t>modules such as</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b/>
          <w:bCs/>
          <w:color w:val="222222"/>
          <w:sz w:val="22"/>
          <w:szCs w:val="22"/>
          <w:shd w:val="clear" w:color="auto" w:fill="FFFFFF"/>
        </w:rPr>
        <w:t>ADT, ITS</w:t>
      </w:r>
      <w:r w:rsidRPr="001145EB">
        <w:rPr>
          <w:rFonts w:asciiTheme="minorHAnsi" w:hAnsiTheme="minorHAnsi" w:cs="Arial"/>
          <w:color w:val="222222"/>
          <w:sz w:val="22"/>
          <w:szCs w:val="22"/>
          <w:shd w:val="clear" w:color="auto" w:fill="FFFFFF"/>
        </w:rPr>
        <w:t>,</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b/>
          <w:bCs/>
          <w:color w:val="222222"/>
          <w:sz w:val="22"/>
          <w:szCs w:val="22"/>
          <w:shd w:val="clear" w:color="auto" w:fill="FFFFFF"/>
        </w:rPr>
        <w:t>BAR</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color w:val="222222"/>
          <w:sz w:val="22"/>
          <w:szCs w:val="22"/>
          <w:shd w:val="clear" w:color="auto" w:fill="FFFFFF"/>
        </w:rPr>
        <w:t>and</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b/>
          <w:bCs/>
          <w:color w:val="222222"/>
          <w:sz w:val="22"/>
          <w:szCs w:val="22"/>
          <w:shd w:val="clear" w:color="auto" w:fill="FFFFFF"/>
        </w:rPr>
        <w:t>LAB</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color w:val="222222"/>
          <w:sz w:val="22"/>
          <w:szCs w:val="22"/>
          <w:shd w:val="clear" w:color="auto" w:fill="FFFFFF"/>
        </w:rPr>
        <w:t>and their workflow.</w:t>
      </w:r>
    </w:p>
    <w:p w:rsidR="00BA056E" w:rsidRPr="001145EB" w:rsidRDefault="00BA056E" w:rsidP="00255D90">
      <w:pPr>
        <w:pStyle w:val="NormalWeb"/>
        <w:numPr>
          <w:ilvl w:val="0"/>
          <w:numId w:val="36"/>
        </w:numPr>
        <w:shd w:val="clear" w:color="auto" w:fill="FFFFFF"/>
        <w:jc w:val="both"/>
        <w:rPr>
          <w:rFonts w:asciiTheme="minorHAnsi" w:hAnsiTheme="minorHAnsi" w:cs="Arial"/>
          <w:color w:val="222222"/>
          <w:sz w:val="20"/>
          <w:szCs w:val="20"/>
        </w:rPr>
      </w:pPr>
      <w:r w:rsidRPr="001145EB">
        <w:rPr>
          <w:rFonts w:asciiTheme="minorHAnsi" w:hAnsiTheme="minorHAnsi" w:cs="Arial"/>
          <w:color w:val="222222"/>
          <w:sz w:val="22"/>
          <w:szCs w:val="22"/>
          <w:shd w:val="clear" w:color="auto" w:fill="FFFFFF"/>
        </w:rPr>
        <w:t>Perform</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b/>
          <w:bCs/>
          <w:color w:val="222222"/>
          <w:sz w:val="22"/>
          <w:szCs w:val="22"/>
          <w:shd w:val="clear" w:color="auto" w:fill="FFFFFF"/>
        </w:rPr>
        <w:t>integration &amp; system testing</w:t>
      </w:r>
      <w:r w:rsidRPr="001145EB">
        <w:rPr>
          <w:rFonts w:asciiTheme="minorHAnsi" w:hAnsiTheme="minorHAnsi" w:cs="Arial"/>
          <w:color w:val="222222"/>
          <w:sz w:val="22"/>
          <w:szCs w:val="22"/>
          <w:shd w:val="clear" w:color="auto" w:fill="FFFFFF"/>
        </w:rPr>
        <w:t>.</w:t>
      </w:r>
    </w:p>
    <w:p w:rsidR="00BA056E" w:rsidRPr="001145EB" w:rsidRDefault="00BA056E" w:rsidP="00255D90">
      <w:pPr>
        <w:pStyle w:val="NormalWeb"/>
        <w:numPr>
          <w:ilvl w:val="0"/>
          <w:numId w:val="36"/>
        </w:numPr>
        <w:shd w:val="clear" w:color="auto" w:fill="FFFFFF"/>
        <w:jc w:val="both"/>
        <w:rPr>
          <w:rFonts w:asciiTheme="minorHAnsi" w:hAnsiTheme="minorHAnsi" w:cs="Arial"/>
          <w:color w:val="222222"/>
          <w:sz w:val="20"/>
          <w:szCs w:val="20"/>
        </w:rPr>
      </w:pPr>
      <w:r w:rsidRPr="001145EB">
        <w:rPr>
          <w:rFonts w:asciiTheme="minorHAnsi" w:hAnsiTheme="minorHAnsi" w:cs="Arial"/>
          <w:color w:val="222222"/>
          <w:sz w:val="22"/>
          <w:szCs w:val="22"/>
          <w:shd w:val="clear" w:color="auto" w:fill="FFFFFF"/>
        </w:rPr>
        <w:t>Responsible for development of</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b/>
          <w:bCs/>
          <w:color w:val="222222"/>
          <w:sz w:val="22"/>
          <w:szCs w:val="22"/>
          <w:shd w:val="clear" w:color="auto" w:fill="FFFFFF"/>
        </w:rPr>
        <w:t>MEDITECH-Third party applications like PYXIS, All-scripts, Amalga</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color w:val="222222"/>
          <w:sz w:val="22"/>
          <w:szCs w:val="22"/>
          <w:shd w:val="clear" w:color="auto" w:fill="FFFFFF"/>
        </w:rPr>
        <w:t>,</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b/>
          <w:bCs/>
          <w:color w:val="222222"/>
          <w:sz w:val="22"/>
          <w:szCs w:val="22"/>
          <w:shd w:val="clear" w:color="auto" w:fill="FFFFFF"/>
        </w:rPr>
        <w:t>Phys Connect, GE-CPN, GE Centricity, PICIS</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color w:val="222222"/>
          <w:sz w:val="22"/>
          <w:szCs w:val="22"/>
          <w:shd w:val="clear" w:color="auto" w:fill="FFFFFF"/>
        </w:rPr>
        <w:t>etc</w:t>
      </w:r>
      <w:r w:rsidR="00F47833">
        <w:rPr>
          <w:rFonts w:asciiTheme="minorHAnsi" w:hAnsiTheme="minorHAnsi" w:cs="Arial"/>
          <w:color w:val="222222"/>
          <w:sz w:val="22"/>
          <w:szCs w:val="22"/>
          <w:shd w:val="clear" w:color="auto" w:fill="FFFFFF"/>
        </w:rPr>
        <w:t>.</w:t>
      </w:r>
      <w:r w:rsidRPr="001145EB">
        <w:rPr>
          <w:rFonts w:asciiTheme="minorHAnsi" w:hAnsiTheme="minorHAnsi" w:cs="Arial"/>
          <w:color w:val="222222"/>
          <w:sz w:val="22"/>
          <w:szCs w:val="22"/>
          <w:shd w:val="clear" w:color="auto" w:fill="FFFFFF"/>
        </w:rPr>
        <w:t xml:space="preserve"> interfaces</w:t>
      </w:r>
    </w:p>
    <w:p w:rsidR="00BA056E" w:rsidRPr="001145EB" w:rsidRDefault="00BA056E" w:rsidP="00255D90">
      <w:pPr>
        <w:pStyle w:val="NormalWeb"/>
        <w:numPr>
          <w:ilvl w:val="0"/>
          <w:numId w:val="36"/>
        </w:numPr>
        <w:shd w:val="clear" w:color="auto" w:fill="FFFFFF"/>
        <w:jc w:val="both"/>
        <w:rPr>
          <w:rFonts w:asciiTheme="minorHAnsi" w:hAnsiTheme="minorHAnsi" w:cs="Arial"/>
          <w:color w:val="222222"/>
          <w:sz w:val="20"/>
          <w:szCs w:val="20"/>
        </w:rPr>
      </w:pPr>
      <w:r w:rsidRPr="001145EB">
        <w:rPr>
          <w:rFonts w:asciiTheme="minorHAnsi" w:hAnsiTheme="minorHAnsi" w:cs="Arial"/>
          <w:color w:val="222222"/>
          <w:sz w:val="22"/>
          <w:szCs w:val="22"/>
          <w:shd w:val="clear" w:color="auto" w:fill="FFFFFF"/>
        </w:rPr>
        <w:t>Responsible for performing</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b/>
          <w:bCs/>
          <w:color w:val="222222"/>
          <w:sz w:val="22"/>
          <w:szCs w:val="22"/>
          <w:shd w:val="clear" w:color="auto" w:fill="FFFFFF"/>
        </w:rPr>
        <w:t>User Acceptance Testing (UAT)</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color w:val="222222"/>
          <w:sz w:val="22"/>
          <w:szCs w:val="22"/>
          <w:shd w:val="clear" w:color="auto" w:fill="FFFFFF"/>
        </w:rPr>
        <w:t>for each</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b/>
          <w:bCs/>
          <w:color w:val="222222"/>
          <w:sz w:val="22"/>
          <w:szCs w:val="22"/>
          <w:shd w:val="clear" w:color="auto" w:fill="FFFFFF"/>
        </w:rPr>
        <w:t>downstream apps</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color w:val="222222"/>
          <w:sz w:val="22"/>
          <w:szCs w:val="22"/>
          <w:shd w:val="clear" w:color="auto" w:fill="FFFFFF"/>
        </w:rPr>
        <w:t>with App Owner.</w:t>
      </w:r>
    </w:p>
    <w:p w:rsidR="00BA056E" w:rsidRPr="001145EB" w:rsidRDefault="00BA056E" w:rsidP="00255D90">
      <w:pPr>
        <w:pStyle w:val="NormalWeb"/>
        <w:numPr>
          <w:ilvl w:val="0"/>
          <w:numId w:val="36"/>
        </w:numPr>
        <w:shd w:val="clear" w:color="auto" w:fill="FFFFFF"/>
        <w:jc w:val="both"/>
        <w:rPr>
          <w:rFonts w:asciiTheme="minorHAnsi" w:hAnsiTheme="minorHAnsi" w:cs="Arial"/>
          <w:color w:val="222222"/>
          <w:sz w:val="20"/>
          <w:szCs w:val="20"/>
        </w:rPr>
      </w:pPr>
      <w:r w:rsidRPr="001145EB">
        <w:rPr>
          <w:rFonts w:asciiTheme="minorHAnsi" w:hAnsiTheme="minorHAnsi" w:cs="Arial"/>
          <w:b/>
          <w:bCs/>
          <w:color w:val="222222"/>
          <w:sz w:val="22"/>
          <w:szCs w:val="22"/>
          <w:shd w:val="clear" w:color="auto" w:fill="FFFFFF"/>
        </w:rPr>
        <w:t>Manually</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color w:val="222222"/>
          <w:sz w:val="22"/>
          <w:szCs w:val="22"/>
          <w:shd w:val="clear" w:color="auto" w:fill="FFFFFF"/>
        </w:rPr>
        <w:t>created system based</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b/>
          <w:bCs/>
          <w:color w:val="222222"/>
          <w:sz w:val="22"/>
          <w:szCs w:val="22"/>
          <w:shd w:val="clear" w:color="auto" w:fill="FFFFFF"/>
        </w:rPr>
        <w:t>test scripts</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color w:val="222222"/>
          <w:sz w:val="22"/>
          <w:szCs w:val="22"/>
          <w:shd w:val="clear" w:color="auto" w:fill="FFFFFF"/>
        </w:rPr>
        <w:t>and tested using</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b/>
          <w:bCs/>
          <w:color w:val="222222"/>
          <w:sz w:val="22"/>
          <w:szCs w:val="22"/>
          <w:shd w:val="clear" w:color="auto" w:fill="FFFFFF"/>
        </w:rPr>
        <w:t>Interface Explorer</w:t>
      </w:r>
    </w:p>
    <w:p w:rsidR="00BA056E" w:rsidRPr="001145EB" w:rsidRDefault="00BA056E" w:rsidP="00255D90">
      <w:pPr>
        <w:pStyle w:val="NormalWeb"/>
        <w:numPr>
          <w:ilvl w:val="0"/>
          <w:numId w:val="36"/>
        </w:numPr>
        <w:shd w:val="clear" w:color="auto" w:fill="FFFFFF"/>
        <w:jc w:val="both"/>
        <w:rPr>
          <w:rFonts w:asciiTheme="minorHAnsi" w:hAnsiTheme="minorHAnsi" w:cs="Arial"/>
          <w:color w:val="222222"/>
          <w:sz w:val="20"/>
          <w:szCs w:val="20"/>
        </w:rPr>
      </w:pPr>
      <w:r w:rsidRPr="001145EB">
        <w:rPr>
          <w:rFonts w:asciiTheme="minorHAnsi" w:hAnsiTheme="minorHAnsi" w:cs="Arial"/>
          <w:color w:val="222222"/>
          <w:sz w:val="22"/>
          <w:szCs w:val="22"/>
          <w:shd w:val="clear" w:color="auto" w:fill="FFFFFF"/>
        </w:rPr>
        <w:t>Validating</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b/>
          <w:bCs/>
          <w:color w:val="222222"/>
          <w:sz w:val="22"/>
          <w:szCs w:val="22"/>
          <w:shd w:val="clear" w:color="auto" w:fill="FFFFFF"/>
        </w:rPr>
        <w:t>HL7 messages</w:t>
      </w:r>
      <w:r w:rsidRPr="001145EB">
        <w:rPr>
          <w:rFonts w:asciiTheme="minorHAnsi" w:hAnsiTheme="minorHAnsi" w:cs="Arial"/>
          <w:color w:val="222222"/>
          <w:sz w:val="22"/>
          <w:szCs w:val="22"/>
          <w:shd w:val="clear" w:color="auto" w:fill="FFFFFF"/>
        </w:rPr>
        <w:t>, transforming</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b/>
          <w:bCs/>
          <w:color w:val="222222"/>
          <w:sz w:val="22"/>
          <w:szCs w:val="22"/>
          <w:shd w:val="clear" w:color="auto" w:fill="FFFFFF"/>
        </w:rPr>
        <w:t>Business Requirements</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color w:val="222222"/>
          <w:sz w:val="22"/>
          <w:szCs w:val="22"/>
          <w:shd w:val="clear" w:color="auto" w:fill="FFFFFF"/>
        </w:rPr>
        <w:t>into</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b/>
          <w:bCs/>
          <w:color w:val="222222"/>
          <w:sz w:val="22"/>
          <w:szCs w:val="22"/>
          <w:shd w:val="clear" w:color="auto" w:fill="FFFFFF"/>
        </w:rPr>
        <w:t>System Requirements</w:t>
      </w:r>
      <w:r w:rsidRPr="001145EB">
        <w:rPr>
          <w:rFonts w:asciiTheme="minorHAnsi" w:hAnsiTheme="minorHAnsi" w:cs="Arial"/>
          <w:color w:val="222222"/>
          <w:sz w:val="22"/>
          <w:szCs w:val="22"/>
          <w:shd w:val="clear" w:color="auto" w:fill="FFFFFF"/>
        </w:rPr>
        <w:t>.</w:t>
      </w:r>
    </w:p>
    <w:p w:rsidR="00B66518" w:rsidRPr="000D1FD1" w:rsidRDefault="00BA056E" w:rsidP="00255D90">
      <w:pPr>
        <w:pStyle w:val="NormalWeb"/>
        <w:numPr>
          <w:ilvl w:val="0"/>
          <w:numId w:val="36"/>
        </w:numPr>
        <w:shd w:val="clear" w:color="auto" w:fill="FFFFFF"/>
        <w:jc w:val="both"/>
        <w:rPr>
          <w:rFonts w:asciiTheme="minorHAnsi" w:hAnsiTheme="minorHAnsi" w:cs="Arial"/>
          <w:color w:val="222222"/>
          <w:sz w:val="20"/>
          <w:szCs w:val="20"/>
        </w:rPr>
      </w:pPr>
      <w:r w:rsidRPr="001145EB">
        <w:rPr>
          <w:rFonts w:asciiTheme="minorHAnsi" w:hAnsiTheme="minorHAnsi" w:cs="Arial"/>
          <w:color w:val="222222"/>
          <w:sz w:val="22"/>
          <w:szCs w:val="22"/>
          <w:shd w:val="clear" w:color="auto" w:fill="FFFFFF"/>
        </w:rPr>
        <w:t>Processing various</w:t>
      </w:r>
      <w:r w:rsidRPr="001145EB">
        <w:rPr>
          <w:rStyle w:val="apple-converted-space"/>
          <w:rFonts w:asciiTheme="minorHAnsi" w:hAnsiTheme="minorHAnsi" w:cs="Arial"/>
          <w:color w:val="222222"/>
          <w:sz w:val="22"/>
          <w:szCs w:val="22"/>
          <w:shd w:val="clear" w:color="auto" w:fill="FFFFFF"/>
        </w:rPr>
        <w:t> </w:t>
      </w:r>
      <w:r w:rsidR="00E67B30">
        <w:rPr>
          <w:rFonts w:asciiTheme="minorHAnsi" w:hAnsiTheme="minorHAnsi" w:cs="Arial"/>
          <w:b/>
          <w:bCs/>
          <w:color w:val="222222"/>
          <w:sz w:val="22"/>
          <w:szCs w:val="22"/>
          <w:shd w:val="clear" w:color="auto" w:fill="FFFFFF"/>
        </w:rPr>
        <w:t>HL7 v2.3</w:t>
      </w:r>
      <w:r w:rsidRPr="001145EB">
        <w:rPr>
          <w:rFonts w:asciiTheme="minorHAnsi" w:hAnsiTheme="minorHAnsi" w:cs="Arial"/>
          <w:b/>
          <w:bCs/>
          <w:color w:val="222222"/>
          <w:sz w:val="22"/>
          <w:szCs w:val="22"/>
          <w:shd w:val="clear" w:color="auto" w:fill="FFFFFF"/>
        </w:rPr>
        <w:t xml:space="preserve"> interfaces</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color w:val="222222"/>
          <w:sz w:val="22"/>
          <w:szCs w:val="22"/>
          <w:shd w:val="clear" w:color="auto" w:fill="FFFFFF"/>
        </w:rPr>
        <w:t>through</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b/>
          <w:bCs/>
          <w:color w:val="222222"/>
          <w:sz w:val="22"/>
          <w:szCs w:val="22"/>
          <w:shd w:val="clear" w:color="auto" w:fill="FFFFFF"/>
        </w:rPr>
        <w:t>Ensemble</w:t>
      </w:r>
      <w:r w:rsidR="00E67B30">
        <w:rPr>
          <w:rFonts w:asciiTheme="minorHAnsi" w:hAnsiTheme="minorHAnsi" w:cs="Arial"/>
          <w:b/>
          <w:bCs/>
          <w:color w:val="222222"/>
          <w:sz w:val="22"/>
          <w:szCs w:val="22"/>
          <w:shd w:val="clear" w:color="auto" w:fill="FFFFFF"/>
        </w:rPr>
        <w:t xml:space="preserve"> Integration </w:t>
      </w:r>
      <w:r w:rsidRPr="001145EB">
        <w:rPr>
          <w:rFonts w:asciiTheme="minorHAnsi" w:hAnsiTheme="minorHAnsi" w:cs="Arial"/>
          <w:b/>
          <w:bCs/>
          <w:color w:val="222222"/>
          <w:sz w:val="22"/>
          <w:szCs w:val="22"/>
          <w:shd w:val="clear" w:color="auto" w:fill="FFFFFF"/>
        </w:rPr>
        <w:t>Engine</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color w:val="222222"/>
          <w:sz w:val="22"/>
          <w:szCs w:val="22"/>
          <w:shd w:val="clear" w:color="auto" w:fill="FFFFFF"/>
        </w:rPr>
        <w:t>as a part of I</w:t>
      </w:r>
      <w:r w:rsidRPr="001145EB">
        <w:rPr>
          <w:rFonts w:asciiTheme="minorHAnsi" w:hAnsiTheme="minorHAnsi" w:cs="Arial"/>
          <w:b/>
          <w:bCs/>
          <w:color w:val="222222"/>
          <w:sz w:val="22"/>
          <w:szCs w:val="22"/>
          <w:shd w:val="clear" w:color="auto" w:fill="FFFFFF"/>
        </w:rPr>
        <w:t>ntegration</w:t>
      </w:r>
    </w:p>
    <w:p w:rsidR="0078035F" w:rsidRPr="0078035F" w:rsidRDefault="00BA056E" w:rsidP="00255D90">
      <w:pPr>
        <w:pStyle w:val="NormalWeb"/>
        <w:numPr>
          <w:ilvl w:val="0"/>
          <w:numId w:val="36"/>
        </w:numPr>
        <w:shd w:val="clear" w:color="auto" w:fill="FFFFFF"/>
        <w:jc w:val="both"/>
        <w:rPr>
          <w:rFonts w:asciiTheme="minorHAnsi" w:hAnsiTheme="minorHAnsi" w:cs="Arial"/>
          <w:color w:val="222222"/>
          <w:sz w:val="20"/>
          <w:szCs w:val="20"/>
        </w:rPr>
      </w:pPr>
      <w:r w:rsidRPr="001145EB">
        <w:rPr>
          <w:rFonts w:asciiTheme="minorHAnsi" w:hAnsiTheme="minorHAnsi" w:cs="Arial"/>
          <w:color w:val="222222"/>
          <w:sz w:val="22"/>
          <w:szCs w:val="22"/>
          <w:shd w:val="clear" w:color="auto" w:fill="FFFFFF"/>
        </w:rPr>
        <w:t>Worked with</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b/>
          <w:bCs/>
          <w:color w:val="222222"/>
          <w:sz w:val="22"/>
          <w:szCs w:val="22"/>
          <w:shd w:val="clear" w:color="auto" w:fill="FFFFFF"/>
        </w:rPr>
        <w:t>cross-functional teams</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color w:val="222222"/>
          <w:sz w:val="22"/>
          <w:szCs w:val="22"/>
          <w:shd w:val="clear" w:color="auto" w:fill="FFFFFF"/>
        </w:rPr>
        <w:t>(</w:t>
      </w:r>
      <w:r w:rsidRPr="001145EB">
        <w:rPr>
          <w:rFonts w:asciiTheme="minorHAnsi" w:hAnsiTheme="minorHAnsi" w:cs="Arial"/>
          <w:b/>
          <w:bCs/>
          <w:color w:val="222222"/>
          <w:sz w:val="22"/>
          <w:szCs w:val="22"/>
          <w:shd w:val="clear" w:color="auto" w:fill="FFFFFF"/>
        </w:rPr>
        <w:t>MEDITECH vendor,</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b/>
          <w:bCs/>
          <w:color w:val="222222"/>
          <w:sz w:val="22"/>
          <w:szCs w:val="22"/>
          <w:shd w:val="clear" w:color="auto" w:fill="FFFFFF"/>
        </w:rPr>
        <w:t>SJH build team</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color w:val="222222"/>
          <w:sz w:val="22"/>
          <w:szCs w:val="22"/>
          <w:shd w:val="clear" w:color="auto" w:fill="FFFFFF"/>
        </w:rPr>
        <w:t>and</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b/>
          <w:bCs/>
          <w:color w:val="222222"/>
          <w:sz w:val="22"/>
          <w:szCs w:val="22"/>
          <w:shd w:val="clear" w:color="auto" w:fill="FFFFFF"/>
        </w:rPr>
        <w:t>third party application owners</w:t>
      </w:r>
      <w:r w:rsidRPr="001145EB">
        <w:rPr>
          <w:rFonts w:asciiTheme="minorHAnsi" w:hAnsiTheme="minorHAnsi" w:cs="Arial"/>
          <w:color w:val="222222"/>
          <w:sz w:val="22"/>
          <w:szCs w:val="22"/>
          <w:shd w:val="clear" w:color="auto" w:fill="FFFFFF"/>
        </w:rPr>
        <w:t>) to provide needed assistance to Integration and/or third party applications team.</w:t>
      </w:r>
    </w:p>
    <w:p w:rsidR="000D1FD1" w:rsidRPr="001D7709" w:rsidRDefault="00BA056E" w:rsidP="00255D90">
      <w:pPr>
        <w:pStyle w:val="NormalWeb"/>
        <w:numPr>
          <w:ilvl w:val="0"/>
          <w:numId w:val="36"/>
        </w:numPr>
        <w:shd w:val="clear" w:color="auto" w:fill="FFFFFF"/>
        <w:jc w:val="both"/>
        <w:rPr>
          <w:rFonts w:asciiTheme="minorHAnsi" w:hAnsiTheme="minorHAnsi" w:cs="Arial"/>
          <w:color w:val="222222"/>
          <w:sz w:val="20"/>
          <w:szCs w:val="20"/>
        </w:rPr>
      </w:pPr>
      <w:r w:rsidRPr="001145EB">
        <w:rPr>
          <w:rFonts w:asciiTheme="minorHAnsi" w:hAnsiTheme="minorHAnsi" w:cs="Arial"/>
          <w:color w:val="222222"/>
          <w:sz w:val="22"/>
          <w:szCs w:val="22"/>
          <w:shd w:val="clear" w:color="auto" w:fill="FFFFFF"/>
        </w:rPr>
        <w:t>Expert in</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b/>
          <w:bCs/>
          <w:color w:val="222222"/>
          <w:sz w:val="22"/>
          <w:szCs w:val="22"/>
          <w:shd w:val="clear" w:color="auto" w:fill="FFFFFF"/>
        </w:rPr>
        <w:t>validating billing charges</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color w:val="222222"/>
          <w:sz w:val="22"/>
          <w:szCs w:val="22"/>
          <w:shd w:val="clear" w:color="auto" w:fill="FFFFFF"/>
        </w:rPr>
        <w:t>and running the</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b/>
          <w:bCs/>
          <w:color w:val="222222"/>
          <w:sz w:val="22"/>
          <w:szCs w:val="22"/>
          <w:shd w:val="clear" w:color="auto" w:fill="FFFFFF"/>
        </w:rPr>
        <w:t>revenue cycle</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color w:val="222222"/>
          <w:sz w:val="22"/>
          <w:szCs w:val="22"/>
          <w:shd w:val="clear" w:color="auto" w:fill="FFFFFF"/>
        </w:rPr>
        <w:t>for</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b/>
          <w:bCs/>
          <w:color w:val="222222"/>
          <w:sz w:val="22"/>
          <w:szCs w:val="22"/>
          <w:shd w:val="clear" w:color="auto" w:fill="FFFFFF"/>
        </w:rPr>
        <w:t>BAR Module</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color w:val="222222"/>
          <w:sz w:val="22"/>
          <w:szCs w:val="22"/>
          <w:shd w:val="clear" w:color="auto" w:fill="FFFFFF"/>
        </w:rPr>
        <w:t>in</w:t>
      </w:r>
      <w:r w:rsidRPr="001145EB">
        <w:rPr>
          <w:rStyle w:val="apple-converted-space"/>
          <w:rFonts w:asciiTheme="minorHAnsi" w:hAnsiTheme="minorHAnsi" w:cs="Arial"/>
          <w:color w:val="222222"/>
          <w:sz w:val="22"/>
          <w:szCs w:val="22"/>
          <w:shd w:val="clear" w:color="auto" w:fill="FFFFFF"/>
        </w:rPr>
        <w:t> </w:t>
      </w:r>
      <w:r w:rsidR="00E67B30">
        <w:rPr>
          <w:rFonts w:asciiTheme="minorHAnsi" w:hAnsiTheme="minorHAnsi" w:cs="Arial"/>
          <w:b/>
          <w:bCs/>
          <w:color w:val="222222"/>
          <w:sz w:val="22"/>
          <w:szCs w:val="22"/>
          <w:shd w:val="clear" w:color="auto" w:fill="FFFFFF"/>
        </w:rPr>
        <w:t xml:space="preserve">MEDITECHC/S </w:t>
      </w:r>
      <w:r w:rsidRPr="001145EB">
        <w:rPr>
          <w:rFonts w:asciiTheme="minorHAnsi" w:hAnsiTheme="minorHAnsi" w:cs="Arial"/>
          <w:b/>
          <w:bCs/>
          <w:color w:val="222222"/>
          <w:sz w:val="22"/>
          <w:szCs w:val="22"/>
          <w:shd w:val="clear" w:color="auto" w:fill="FFFFFF"/>
        </w:rPr>
        <w:t>5.66</w:t>
      </w:r>
      <w:r w:rsidRPr="001145EB">
        <w:rPr>
          <w:rFonts w:asciiTheme="minorHAnsi" w:hAnsiTheme="minorHAnsi" w:cs="Arial"/>
          <w:color w:val="222222"/>
          <w:sz w:val="22"/>
          <w:szCs w:val="22"/>
          <w:shd w:val="clear" w:color="auto" w:fill="FFFFFF"/>
        </w:rPr>
        <w:t>.</w:t>
      </w:r>
      <w:bookmarkStart w:id="0" w:name="_GoBack"/>
      <w:bookmarkEnd w:id="0"/>
    </w:p>
    <w:p w:rsidR="00BA056E" w:rsidRPr="001145EB" w:rsidRDefault="00BA056E" w:rsidP="00255D90">
      <w:pPr>
        <w:pStyle w:val="NormalWeb"/>
        <w:numPr>
          <w:ilvl w:val="0"/>
          <w:numId w:val="36"/>
        </w:numPr>
        <w:shd w:val="clear" w:color="auto" w:fill="FFFFFF"/>
        <w:jc w:val="both"/>
        <w:rPr>
          <w:rFonts w:asciiTheme="minorHAnsi" w:hAnsiTheme="minorHAnsi" w:cs="Arial"/>
          <w:color w:val="222222"/>
          <w:sz w:val="20"/>
          <w:szCs w:val="20"/>
        </w:rPr>
      </w:pPr>
      <w:r w:rsidRPr="001145EB">
        <w:rPr>
          <w:rFonts w:asciiTheme="minorHAnsi" w:hAnsiTheme="minorHAnsi" w:cs="Arial"/>
          <w:color w:val="222222"/>
          <w:sz w:val="22"/>
          <w:szCs w:val="22"/>
          <w:shd w:val="clear" w:color="auto" w:fill="FFFFFF"/>
        </w:rPr>
        <w:lastRenderedPageBreak/>
        <w:t>Timely escalation of issues related to build or</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b/>
          <w:bCs/>
          <w:color w:val="222222"/>
          <w:sz w:val="22"/>
          <w:szCs w:val="22"/>
          <w:shd w:val="clear" w:color="auto" w:fill="FFFFFF"/>
        </w:rPr>
        <w:t>MEDITECH</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color w:val="222222"/>
          <w:sz w:val="22"/>
          <w:szCs w:val="22"/>
          <w:shd w:val="clear" w:color="auto" w:fill="FFFFFF"/>
        </w:rPr>
        <w:t>functionality</w:t>
      </w:r>
    </w:p>
    <w:p w:rsidR="00BA056E" w:rsidRPr="001145EB" w:rsidRDefault="00BA056E" w:rsidP="00255D90">
      <w:pPr>
        <w:pStyle w:val="NormalWeb"/>
        <w:numPr>
          <w:ilvl w:val="0"/>
          <w:numId w:val="36"/>
        </w:numPr>
        <w:shd w:val="clear" w:color="auto" w:fill="FFFFFF"/>
        <w:jc w:val="both"/>
        <w:rPr>
          <w:rFonts w:asciiTheme="minorHAnsi" w:hAnsiTheme="minorHAnsi" w:cs="Arial"/>
          <w:color w:val="222222"/>
          <w:sz w:val="20"/>
          <w:szCs w:val="20"/>
        </w:rPr>
      </w:pPr>
      <w:r w:rsidRPr="001145EB">
        <w:rPr>
          <w:rFonts w:asciiTheme="minorHAnsi" w:hAnsiTheme="minorHAnsi" w:cs="Arial"/>
          <w:color w:val="222222"/>
          <w:sz w:val="22"/>
          <w:szCs w:val="22"/>
          <w:shd w:val="clear" w:color="auto" w:fill="FFFFFF"/>
        </w:rPr>
        <w:t>Performed</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b/>
          <w:bCs/>
          <w:color w:val="222222"/>
          <w:sz w:val="22"/>
          <w:szCs w:val="22"/>
          <w:shd w:val="clear" w:color="auto" w:fill="FFFFFF"/>
        </w:rPr>
        <w:t>registration, order entry, reports, validating charges etc</w:t>
      </w:r>
      <w:r w:rsidRPr="001145EB">
        <w:rPr>
          <w:rFonts w:asciiTheme="minorHAnsi" w:hAnsiTheme="minorHAnsi" w:cs="Arial"/>
          <w:color w:val="222222"/>
          <w:sz w:val="22"/>
          <w:szCs w:val="22"/>
          <w:shd w:val="clear" w:color="auto" w:fill="FFFFFF"/>
        </w:rPr>
        <w:t>. while performing</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b/>
          <w:bCs/>
          <w:color w:val="222222"/>
          <w:sz w:val="22"/>
          <w:szCs w:val="22"/>
          <w:shd w:val="clear" w:color="auto" w:fill="FFFFFF"/>
        </w:rPr>
        <w:t>UAT</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color w:val="222222"/>
          <w:sz w:val="22"/>
          <w:szCs w:val="22"/>
          <w:shd w:val="clear" w:color="auto" w:fill="FFFFFF"/>
        </w:rPr>
        <w:t>with</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b/>
          <w:bCs/>
          <w:color w:val="222222"/>
          <w:sz w:val="22"/>
          <w:szCs w:val="22"/>
          <w:shd w:val="clear" w:color="auto" w:fill="FFFFFF"/>
        </w:rPr>
        <w:t>third party applications</w:t>
      </w:r>
    </w:p>
    <w:p w:rsidR="00CC2A19" w:rsidRPr="00CC2A19" w:rsidRDefault="00BA056E" w:rsidP="00255D90">
      <w:pPr>
        <w:pStyle w:val="NormalWeb"/>
        <w:numPr>
          <w:ilvl w:val="0"/>
          <w:numId w:val="36"/>
        </w:numPr>
        <w:shd w:val="clear" w:color="auto" w:fill="FFFFFF"/>
        <w:jc w:val="both"/>
        <w:rPr>
          <w:rStyle w:val="apple-style-span"/>
          <w:rFonts w:asciiTheme="minorHAnsi" w:hAnsiTheme="minorHAnsi" w:cs="Arial"/>
          <w:color w:val="222222"/>
          <w:sz w:val="20"/>
          <w:szCs w:val="20"/>
        </w:rPr>
      </w:pPr>
      <w:r w:rsidRPr="001145EB">
        <w:rPr>
          <w:rFonts w:asciiTheme="minorHAnsi" w:hAnsiTheme="minorHAnsi" w:cs="Arial"/>
          <w:color w:val="222222"/>
          <w:sz w:val="22"/>
          <w:szCs w:val="22"/>
          <w:shd w:val="clear" w:color="auto" w:fill="FFFFFF"/>
        </w:rPr>
        <w:t>Implemented system integration testing using</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b/>
          <w:bCs/>
          <w:color w:val="222222"/>
          <w:sz w:val="22"/>
          <w:szCs w:val="22"/>
          <w:shd w:val="clear" w:color="auto" w:fill="FFFFFF"/>
        </w:rPr>
        <w:t>MEDITECH</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color w:val="222222"/>
          <w:sz w:val="22"/>
          <w:szCs w:val="22"/>
          <w:shd w:val="clear" w:color="auto" w:fill="FFFFFF"/>
        </w:rPr>
        <w:t>module</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b/>
          <w:bCs/>
          <w:color w:val="222222"/>
          <w:sz w:val="22"/>
          <w:szCs w:val="22"/>
          <w:shd w:val="clear" w:color="auto" w:fill="FFFFFF"/>
        </w:rPr>
        <w:t>HL7</w:t>
      </w:r>
      <w:r w:rsidRPr="001145EB">
        <w:rPr>
          <w:rStyle w:val="apple-converted-space"/>
          <w:rFonts w:asciiTheme="minorHAnsi" w:hAnsiTheme="minorHAnsi" w:cs="Arial"/>
          <w:b/>
          <w:bCs/>
          <w:color w:val="222222"/>
          <w:sz w:val="22"/>
          <w:szCs w:val="22"/>
          <w:shd w:val="clear" w:color="auto" w:fill="FFFFFF"/>
        </w:rPr>
        <w:t> </w:t>
      </w:r>
      <w:r w:rsidRPr="001145EB">
        <w:rPr>
          <w:rFonts w:asciiTheme="minorHAnsi" w:hAnsiTheme="minorHAnsi" w:cs="Arial"/>
          <w:color w:val="222222"/>
          <w:sz w:val="22"/>
          <w:szCs w:val="22"/>
          <w:shd w:val="clear" w:color="auto" w:fill="FFFFFF"/>
        </w:rPr>
        <w:t>messages and sending them th</w:t>
      </w:r>
      <w:r w:rsidR="00B93CA2">
        <w:rPr>
          <w:rFonts w:asciiTheme="minorHAnsi" w:hAnsiTheme="minorHAnsi" w:cs="Arial"/>
          <w:color w:val="222222"/>
          <w:sz w:val="22"/>
          <w:szCs w:val="22"/>
          <w:shd w:val="clear" w:color="auto" w:fill="FFFFFF"/>
        </w:rPr>
        <w:t>r</w:t>
      </w:r>
      <w:r w:rsidRPr="001145EB">
        <w:rPr>
          <w:rFonts w:asciiTheme="minorHAnsi" w:hAnsiTheme="minorHAnsi" w:cs="Arial"/>
          <w:color w:val="222222"/>
          <w:sz w:val="22"/>
          <w:szCs w:val="22"/>
          <w:shd w:val="clear" w:color="auto" w:fill="FFFFFF"/>
        </w:rPr>
        <w:t>ough</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b/>
          <w:bCs/>
          <w:color w:val="222222"/>
          <w:sz w:val="22"/>
          <w:szCs w:val="22"/>
          <w:shd w:val="clear" w:color="auto" w:fill="FFFFFF"/>
        </w:rPr>
        <w:t>Interface explorer</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color w:val="222222"/>
          <w:sz w:val="22"/>
          <w:szCs w:val="22"/>
          <w:shd w:val="clear" w:color="auto" w:fill="FFFFFF"/>
        </w:rPr>
        <w:t>to validate them in</w:t>
      </w:r>
      <w:r w:rsidRPr="001145EB">
        <w:rPr>
          <w:rStyle w:val="apple-converted-space"/>
          <w:rFonts w:asciiTheme="minorHAnsi" w:hAnsiTheme="minorHAnsi" w:cs="Arial"/>
          <w:color w:val="222222"/>
          <w:sz w:val="22"/>
          <w:szCs w:val="22"/>
          <w:shd w:val="clear" w:color="auto" w:fill="FFFFFF"/>
        </w:rPr>
        <w:t> </w:t>
      </w:r>
      <w:r w:rsidRPr="001145EB">
        <w:rPr>
          <w:rFonts w:asciiTheme="minorHAnsi" w:hAnsiTheme="minorHAnsi" w:cs="Arial"/>
          <w:b/>
          <w:bCs/>
          <w:color w:val="222222"/>
          <w:sz w:val="22"/>
          <w:szCs w:val="22"/>
          <w:shd w:val="clear" w:color="auto" w:fill="FFFFFF"/>
        </w:rPr>
        <w:t>Ensemble Integration Engine</w:t>
      </w:r>
    </w:p>
    <w:tbl>
      <w:tblPr>
        <w:tblW w:w="0" w:type="auto"/>
        <w:tblInd w:w="63"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Layout w:type="fixed"/>
        <w:tblLook w:val="0000"/>
      </w:tblPr>
      <w:tblGrid>
        <w:gridCol w:w="2025"/>
        <w:gridCol w:w="7470"/>
      </w:tblGrid>
      <w:tr w:rsidR="0068678D" w:rsidRPr="00F37420" w:rsidTr="00883976">
        <w:tc>
          <w:tcPr>
            <w:tcW w:w="9495" w:type="dxa"/>
            <w:gridSpan w:val="2"/>
            <w:shd w:val="clear" w:color="auto" w:fill="BFBFBF"/>
          </w:tcPr>
          <w:p w:rsidR="0068678D" w:rsidRPr="00F37420" w:rsidRDefault="00F37420" w:rsidP="00F37420">
            <w:pPr>
              <w:snapToGrid w:val="0"/>
              <w:rPr>
                <w:rFonts w:asciiTheme="minorHAnsi" w:hAnsiTheme="minorHAnsi"/>
                <w:b/>
                <w:bCs/>
                <w:color w:val="000000"/>
                <w:sz w:val="22"/>
                <w:szCs w:val="22"/>
              </w:rPr>
            </w:pPr>
            <w:r w:rsidRPr="00F37420">
              <w:rPr>
                <w:rFonts w:asciiTheme="minorHAnsi" w:hAnsiTheme="minorHAnsi"/>
                <w:b/>
                <w:bCs/>
                <w:color w:val="000000"/>
                <w:sz w:val="22"/>
                <w:szCs w:val="22"/>
              </w:rPr>
              <w:t>Aug 2011</w:t>
            </w:r>
            <w:r w:rsidR="0068678D" w:rsidRPr="00F37420">
              <w:rPr>
                <w:rFonts w:asciiTheme="minorHAnsi" w:hAnsiTheme="minorHAnsi"/>
                <w:b/>
                <w:bCs/>
                <w:color w:val="000000"/>
                <w:sz w:val="22"/>
                <w:szCs w:val="22"/>
              </w:rPr>
              <w:t xml:space="preserve"> – </w:t>
            </w:r>
            <w:r w:rsidR="00693868">
              <w:rPr>
                <w:rFonts w:asciiTheme="minorHAnsi" w:hAnsiTheme="minorHAnsi"/>
                <w:b/>
                <w:bCs/>
                <w:color w:val="000000"/>
                <w:sz w:val="22"/>
                <w:szCs w:val="22"/>
              </w:rPr>
              <w:t>Dec</w:t>
            </w:r>
            <w:r w:rsidRPr="00F37420">
              <w:rPr>
                <w:rFonts w:asciiTheme="minorHAnsi" w:hAnsiTheme="minorHAnsi"/>
                <w:b/>
                <w:bCs/>
                <w:color w:val="000000"/>
                <w:sz w:val="22"/>
                <w:szCs w:val="22"/>
              </w:rPr>
              <w:t xml:space="preserve"> 2012</w:t>
            </w:r>
          </w:p>
        </w:tc>
      </w:tr>
      <w:tr w:rsidR="0068678D" w:rsidRPr="00F37420" w:rsidTr="00883976">
        <w:tc>
          <w:tcPr>
            <w:tcW w:w="2025" w:type="dxa"/>
            <w:shd w:val="clear" w:color="auto" w:fill="BFBFBF"/>
          </w:tcPr>
          <w:p w:rsidR="0068678D" w:rsidRPr="00F37420" w:rsidRDefault="0068678D" w:rsidP="00883976">
            <w:pPr>
              <w:snapToGrid w:val="0"/>
              <w:spacing w:line="276" w:lineRule="auto"/>
              <w:rPr>
                <w:rFonts w:asciiTheme="minorHAnsi" w:hAnsiTheme="minorHAnsi"/>
                <w:b/>
                <w:bCs/>
                <w:sz w:val="22"/>
                <w:szCs w:val="22"/>
              </w:rPr>
            </w:pPr>
            <w:r w:rsidRPr="00F37420">
              <w:rPr>
                <w:rFonts w:asciiTheme="minorHAnsi" w:hAnsiTheme="minorHAnsi"/>
                <w:b/>
                <w:bCs/>
                <w:sz w:val="22"/>
                <w:szCs w:val="22"/>
              </w:rPr>
              <w:t>Client</w:t>
            </w:r>
          </w:p>
        </w:tc>
        <w:tc>
          <w:tcPr>
            <w:tcW w:w="7470" w:type="dxa"/>
            <w:shd w:val="clear" w:color="auto" w:fill="BFBFBF"/>
          </w:tcPr>
          <w:p w:rsidR="0068678D" w:rsidRPr="00F37420" w:rsidRDefault="00F37420" w:rsidP="00F37420">
            <w:pPr>
              <w:snapToGrid w:val="0"/>
              <w:spacing w:line="276" w:lineRule="auto"/>
              <w:rPr>
                <w:rFonts w:asciiTheme="minorHAnsi" w:hAnsiTheme="minorHAnsi"/>
                <w:sz w:val="22"/>
                <w:szCs w:val="22"/>
              </w:rPr>
            </w:pPr>
            <w:r w:rsidRPr="00F37420">
              <w:rPr>
                <w:rFonts w:asciiTheme="minorHAnsi" w:hAnsiTheme="minorHAnsi"/>
                <w:bCs/>
                <w:sz w:val="22"/>
                <w:szCs w:val="22"/>
              </w:rPr>
              <w:t>USC Keck School of Medicine, Los Angeles,  CA</w:t>
            </w:r>
          </w:p>
        </w:tc>
      </w:tr>
      <w:tr w:rsidR="0068678D" w:rsidRPr="00F37420" w:rsidTr="00883976">
        <w:tc>
          <w:tcPr>
            <w:tcW w:w="2025" w:type="dxa"/>
            <w:shd w:val="clear" w:color="auto" w:fill="BFBFBF"/>
          </w:tcPr>
          <w:p w:rsidR="0068678D" w:rsidRPr="00F37420" w:rsidRDefault="0068678D" w:rsidP="00883976">
            <w:pPr>
              <w:snapToGrid w:val="0"/>
              <w:spacing w:line="276" w:lineRule="auto"/>
              <w:rPr>
                <w:rFonts w:asciiTheme="minorHAnsi" w:hAnsiTheme="minorHAnsi"/>
                <w:b/>
                <w:bCs/>
                <w:sz w:val="22"/>
                <w:szCs w:val="22"/>
              </w:rPr>
            </w:pPr>
            <w:r w:rsidRPr="00F37420">
              <w:rPr>
                <w:rFonts w:asciiTheme="minorHAnsi" w:hAnsiTheme="minorHAnsi"/>
                <w:b/>
                <w:bCs/>
                <w:sz w:val="22"/>
                <w:szCs w:val="22"/>
              </w:rPr>
              <w:t>Environment and Tools:</w:t>
            </w:r>
          </w:p>
        </w:tc>
        <w:tc>
          <w:tcPr>
            <w:tcW w:w="7470" w:type="dxa"/>
            <w:shd w:val="clear" w:color="auto" w:fill="BFBFBF"/>
          </w:tcPr>
          <w:p w:rsidR="0068678D" w:rsidRPr="00F37420" w:rsidRDefault="00E67B30" w:rsidP="00883976">
            <w:pPr>
              <w:spacing w:line="276" w:lineRule="auto"/>
              <w:rPr>
                <w:rFonts w:asciiTheme="minorHAnsi" w:hAnsiTheme="minorHAnsi"/>
                <w:sz w:val="22"/>
                <w:szCs w:val="22"/>
              </w:rPr>
            </w:pPr>
            <w:r>
              <w:rPr>
                <w:rFonts w:asciiTheme="minorHAnsi" w:hAnsiTheme="minorHAnsi"/>
                <w:bCs/>
                <w:sz w:val="22"/>
                <w:szCs w:val="22"/>
              </w:rPr>
              <w:t>MEDITECH v 5.64</w:t>
            </w:r>
            <w:r w:rsidR="00F37420" w:rsidRPr="00F37420">
              <w:rPr>
                <w:rFonts w:asciiTheme="minorHAnsi" w:hAnsiTheme="minorHAnsi"/>
                <w:bCs/>
                <w:sz w:val="22"/>
                <w:szCs w:val="22"/>
              </w:rPr>
              <w:t>, Cerner, HL7, Micros</w:t>
            </w:r>
            <w:r w:rsidR="00670B11">
              <w:rPr>
                <w:rFonts w:asciiTheme="minorHAnsi" w:hAnsiTheme="minorHAnsi"/>
                <w:bCs/>
                <w:sz w:val="22"/>
                <w:szCs w:val="22"/>
              </w:rPr>
              <w:t>o</w:t>
            </w:r>
            <w:r w:rsidR="00F37420" w:rsidRPr="00F37420">
              <w:rPr>
                <w:rFonts w:asciiTheme="minorHAnsi" w:hAnsiTheme="minorHAnsi"/>
                <w:bCs/>
                <w:sz w:val="22"/>
                <w:szCs w:val="22"/>
              </w:rPr>
              <w:t>ft Excel, Rhapsody, Interface Explorer, Artiva</w:t>
            </w:r>
          </w:p>
        </w:tc>
      </w:tr>
      <w:tr w:rsidR="0068678D" w:rsidRPr="00F37420" w:rsidTr="00883976">
        <w:tc>
          <w:tcPr>
            <w:tcW w:w="2025" w:type="dxa"/>
            <w:shd w:val="clear" w:color="auto" w:fill="BFBFBF"/>
          </w:tcPr>
          <w:p w:rsidR="0068678D" w:rsidRPr="00F37420" w:rsidRDefault="0068678D" w:rsidP="00883976">
            <w:pPr>
              <w:snapToGrid w:val="0"/>
              <w:spacing w:line="276" w:lineRule="auto"/>
              <w:rPr>
                <w:rFonts w:asciiTheme="minorHAnsi" w:hAnsiTheme="minorHAnsi"/>
                <w:b/>
                <w:bCs/>
                <w:sz w:val="22"/>
                <w:szCs w:val="22"/>
              </w:rPr>
            </w:pPr>
            <w:r w:rsidRPr="00F37420">
              <w:rPr>
                <w:rFonts w:asciiTheme="minorHAnsi" w:hAnsiTheme="minorHAnsi"/>
                <w:b/>
                <w:bCs/>
                <w:sz w:val="22"/>
                <w:szCs w:val="22"/>
              </w:rPr>
              <w:t>Role:</w:t>
            </w:r>
            <w:r w:rsidRPr="00F37420">
              <w:rPr>
                <w:rFonts w:asciiTheme="minorHAnsi" w:hAnsiTheme="minorHAnsi"/>
                <w:b/>
                <w:bCs/>
                <w:sz w:val="22"/>
                <w:szCs w:val="22"/>
              </w:rPr>
              <w:tab/>
            </w:r>
            <w:r w:rsidRPr="00F37420">
              <w:rPr>
                <w:rFonts w:asciiTheme="minorHAnsi" w:hAnsiTheme="minorHAnsi"/>
                <w:b/>
                <w:bCs/>
                <w:sz w:val="22"/>
                <w:szCs w:val="22"/>
              </w:rPr>
              <w:tab/>
            </w:r>
          </w:p>
        </w:tc>
        <w:tc>
          <w:tcPr>
            <w:tcW w:w="7470" w:type="dxa"/>
            <w:shd w:val="clear" w:color="auto" w:fill="BFBFBF"/>
          </w:tcPr>
          <w:p w:rsidR="0068678D" w:rsidRPr="00F37420" w:rsidRDefault="0068678D" w:rsidP="00883976">
            <w:pPr>
              <w:snapToGrid w:val="0"/>
              <w:spacing w:line="276" w:lineRule="auto"/>
              <w:rPr>
                <w:rFonts w:asciiTheme="minorHAnsi" w:hAnsiTheme="minorHAnsi"/>
                <w:sz w:val="22"/>
                <w:szCs w:val="22"/>
              </w:rPr>
            </w:pPr>
            <w:r w:rsidRPr="00F37420">
              <w:rPr>
                <w:rFonts w:asciiTheme="minorHAnsi" w:hAnsiTheme="minorHAnsi"/>
                <w:sz w:val="22"/>
                <w:szCs w:val="22"/>
              </w:rPr>
              <w:t>QA Analyst</w:t>
            </w:r>
          </w:p>
        </w:tc>
      </w:tr>
    </w:tbl>
    <w:p w:rsidR="0068678D" w:rsidRPr="00F37420" w:rsidRDefault="0068678D" w:rsidP="0068678D">
      <w:pPr>
        <w:widowControl w:val="0"/>
        <w:autoSpaceDE w:val="0"/>
        <w:ind w:right="720"/>
        <w:rPr>
          <w:rFonts w:asciiTheme="minorHAnsi" w:hAnsiTheme="minorHAnsi"/>
          <w:sz w:val="22"/>
          <w:szCs w:val="22"/>
        </w:rPr>
      </w:pPr>
    </w:p>
    <w:p w:rsidR="0068678D" w:rsidRDefault="0068678D" w:rsidP="0068678D">
      <w:pPr>
        <w:jc w:val="both"/>
        <w:rPr>
          <w:rFonts w:asciiTheme="minorHAnsi" w:hAnsiTheme="minorHAnsi"/>
          <w:sz w:val="22"/>
          <w:szCs w:val="22"/>
        </w:rPr>
      </w:pPr>
      <w:r w:rsidRPr="00F37420">
        <w:rPr>
          <w:rFonts w:asciiTheme="minorHAnsi" w:hAnsiTheme="minorHAnsi"/>
          <w:b/>
          <w:i/>
          <w:iCs/>
          <w:sz w:val="22"/>
          <w:szCs w:val="22"/>
        </w:rPr>
        <w:t>Project Description</w:t>
      </w:r>
      <w:r w:rsidR="000C6982">
        <w:rPr>
          <w:rFonts w:asciiTheme="minorHAnsi" w:hAnsiTheme="minorHAnsi"/>
          <w:sz w:val="22"/>
          <w:szCs w:val="22"/>
        </w:rPr>
        <w:t xml:space="preserve">USC </w:t>
      </w:r>
      <w:r w:rsidR="00E67B30">
        <w:rPr>
          <w:rFonts w:asciiTheme="minorHAnsi" w:hAnsiTheme="minorHAnsi"/>
          <w:sz w:val="22"/>
          <w:szCs w:val="22"/>
        </w:rPr>
        <w:t>was implementing MEDITECH v 5.64</w:t>
      </w:r>
      <w:r w:rsidR="000C6982">
        <w:rPr>
          <w:rFonts w:asciiTheme="minorHAnsi" w:hAnsiTheme="minorHAnsi"/>
          <w:sz w:val="22"/>
          <w:szCs w:val="22"/>
        </w:rPr>
        <w:t xml:space="preserve"> standardization and migrating engine from legacy Rhapsody to Ensemble. They were also involved in integrating Cerner with point to point interfaces which were not able to communicate with MEDITECH v 5.63. My goal was to perform end to end, system, function, unit and UA testing for the new build interfaces with Cerner and also test the in</w:t>
      </w:r>
      <w:r w:rsidR="0078035F">
        <w:rPr>
          <w:rFonts w:asciiTheme="minorHAnsi" w:hAnsiTheme="minorHAnsi"/>
          <w:sz w:val="22"/>
          <w:szCs w:val="22"/>
        </w:rPr>
        <w:t>terfaces through the new Engine</w:t>
      </w:r>
    </w:p>
    <w:p w:rsidR="0078035F" w:rsidRPr="00F37420" w:rsidRDefault="0078035F" w:rsidP="0068678D">
      <w:pPr>
        <w:jc w:val="both"/>
        <w:rPr>
          <w:rFonts w:asciiTheme="minorHAnsi" w:hAnsiTheme="minorHAnsi"/>
          <w:sz w:val="22"/>
          <w:szCs w:val="22"/>
        </w:rPr>
      </w:pPr>
    </w:p>
    <w:p w:rsidR="00367243" w:rsidRPr="00B771BB" w:rsidRDefault="0068678D" w:rsidP="00367243">
      <w:pPr>
        <w:rPr>
          <w:rFonts w:asciiTheme="minorHAnsi" w:eastAsia="MS Mincho" w:hAnsiTheme="minorHAnsi"/>
          <w:color w:val="000000"/>
          <w:sz w:val="22"/>
          <w:szCs w:val="22"/>
          <w:shd w:val="clear" w:color="auto" w:fill="FFFFFF"/>
        </w:rPr>
      </w:pPr>
      <w:r w:rsidRPr="00F37420">
        <w:rPr>
          <w:rFonts w:asciiTheme="minorHAnsi" w:hAnsiTheme="minorHAnsi"/>
          <w:b/>
          <w:color w:val="000000"/>
          <w:sz w:val="22"/>
          <w:szCs w:val="22"/>
        </w:rPr>
        <w:t>Project Accomplishments:</w:t>
      </w:r>
    </w:p>
    <w:p w:rsidR="00B771BB" w:rsidRPr="00B771BB" w:rsidRDefault="00B771BB" w:rsidP="00B771BB">
      <w:pPr>
        <w:pStyle w:val="ListParagraph"/>
        <w:numPr>
          <w:ilvl w:val="0"/>
          <w:numId w:val="40"/>
        </w:numPr>
        <w:rPr>
          <w:rFonts w:asciiTheme="minorHAnsi" w:hAnsiTheme="minorHAnsi" w:cs="Arial"/>
          <w:sz w:val="22"/>
          <w:szCs w:val="22"/>
        </w:rPr>
      </w:pPr>
      <w:r w:rsidRPr="00B771BB">
        <w:rPr>
          <w:rFonts w:asciiTheme="minorHAnsi" w:hAnsiTheme="minorHAnsi" w:cs="Arial"/>
          <w:sz w:val="22"/>
          <w:szCs w:val="22"/>
        </w:rPr>
        <w:t xml:space="preserve">Functional testing and troubleshooting of </w:t>
      </w:r>
      <w:r w:rsidRPr="00B771BB">
        <w:rPr>
          <w:rFonts w:asciiTheme="minorHAnsi" w:hAnsiTheme="minorHAnsi" w:cs="Arial"/>
          <w:b/>
          <w:sz w:val="22"/>
          <w:szCs w:val="22"/>
        </w:rPr>
        <w:t xml:space="preserve">Meditech Client-Server </w:t>
      </w:r>
      <w:r w:rsidRPr="00B771BB">
        <w:rPr>
          <w:rFonts w:asciiTheme="minorHAnsi" w:hAnsiTheme="minorHAnsi" w:cs="Arial"/>
          <w:sz w:val="22"/>
          <w:szCs w:val="22"/>
        </w:rPr>
        <w:t>clinical modules</w:t>
      </w:r>
    </w:p>
    <w:p w:rsidR="006F47E6" w:rsidRPr="00C13A65" w:rsidRDefault="006F47E6" w:rsidP="006F47E6">
      <w:pPr>
        <w:pStyle w:val="ListParagraph"/>
        <w:numPr>
          <w:ilvl w:val="0"/>
          <w:numId w:val="40"/>
        </w:numPr>
        <w:contextualSpacing/>
        <w:rPr>
          <w:rFonts w:asciiTheme="minorHAnsi" w:hAnsiTheme="minorHAnsi" w:cs="Arial"/>
          <w:sz w:val="22"/>
          <w:szCs w:val="22"/>
        </w:rPr>
      </w:pPr>
      <w:r w:rsidRPr="00D1266F">
        <w:rPr>
          <w:rFonts w:asciiTheme="minorHAnsi" w:hAnsiTheme="minorHAnsi" w:cs="Arial"/>
          <w:sz w:val="22"/>
          <w:szCs w:val="22"/>
        </w:rPr>
        <w:t xml:space="preserve">Understanding </w:t>
      </w:r>
      <w:r w:rsidRPr="00C13A65">
        <w:rPr>
          <w:rFonts w:asciiTheme="minorHAnsi" w:hAnsiTheme="minorHAnsi" w:cs="Arial"/>
          <w:sz w:val="22"/>
          <w:szCs w:val="22"/>
        </w:rPr>
        <w:t xml:space="preserve">electronic </w:t>
      </w:r>
      <w:r w:rsidRPr="00C13A65">
        <w:rPr>
          <w:rFonts w:asciiTheme="minorHAnsi" w:hAnsiTheme="minorHAnsi" w:cs="Arial"/>
          <w:b/>
          <w:sz w:val="22"/>
          <w:szCs w:val="22"/>
        </w:rPr>
        <w:t xml:space="preserve">clinical order sets, assessments, care plans, and flow sheets </w:t>
      </w:r>
      <w:r w:rsidRPr="00C13A65">
        <w:rPr>
          <w:rFonts w:asciiTheme="minorHAnsi" w:hAnsiTheme="minorHAnsi" w:cs="Arial"/>
          <w:sz w:val="22"/>
          <w:szCs w:val="22"/>
        </w:rPr>
        <w:t>for hospital inpatient services</w:t>
      </w:r>
    </w:p>
    <w:p w:rsidR="006F47E6" w:rsidRPr="00F73064" w:rsidRDefault="006F47E6" w:rsidP="006F47E6">
      <w:pPr>
        <w:pStyle w:val="ListParagraph"/>
        <w:numPr>
          <w:ilvl w:val="0"/>
          <w:numId w:val="40"/>
        </w:numPr>
        <w:contextualSpacing/>
        <w:rPr>
          <w:rFonts w:ascii="Arial" w:hAnsi="Arial" w:cs="Arial"/>
          <w:sz w:val="20"/>
          <w:szCs w:val="20"/>
        </w:rPr>
      </w:pPr>
      <w:r w:rsidRPr="00D1266F">
        <w:rPr>
          <w:rFonts w:asciiTheme="minorHAnsi" w:hAnsiTheme="minorHAnsi" w:cs="Arial"/>
          <w:sz w:val="22"/>
          <w:szCs w:val="22"/>
        </w:rPr>
        <w:t xml:space="preserve">Creating </w:t>
      </w:r>
      <w:r w:rsidRPr="00D1266F">
        <w:rPr>
          <w:rFonts w:asciiTheme="minorHAnsi" w:hAnsiTheme="minorHAnsi" w:cs="Arial"/>
          <w:b/>
          <w:sz w:val="22"/>
          <w:szCs w:val="22"/>
        </w:rPr>
        <w:t>Meditech</w:t>
      </w:r>
      <w:r w:rsidRPr="00C13A65">
        <w:rPr>
          <w:rFonts w:asciiTheme="minorHAnsi" w:hAnsiTheme="minorHAnsi" w:cs="Arial"/>
          <w:b/>
          <w:sz w:val="22"/>
          <w:szCs w:val="22"/>
        </w:rPr>
        <w:t xml:space="preserve"> reports and custom screens</w:t>
      </w:r>
    </w:p>
    <w:p w:rsidR="006F47E6" w:rsidRPr="00F73064" w:rsidRDefault="006F47E6" w:rsidP="006F47E6">
      <w:pPr>
        <w:pStyle w:val="ListParagraph"/>
        <w:numPr>
          <w:ilvl w:val="0"/>
          <w:numId w:val="40"/>
        </w:numPr>
        <w:contextualSpacing/>
        <w:rPr>
          <w:rFonts w:ascii="Arial" w:hAnsi="Arial" w:cs="Arial"/>
          <w:sz w:val="20"/>
          <w:szCs w:val="20"/>
        </w:rPr>
      </w:pPr>
      <w:r>
        <w:rPr>
          <w:rFonts w:asciiTheme="minorHAnsi" w:hAnsiTheme="minorHAnsi" w:cs="Arial"/>
          <w:sz w:val="22"/>
          <w:szCs w:val="22"/>
        </w:rPr>
        <w:t xml:space="preserve">Knowledge </w:t>
      </w:r>
      <w:r w:rsidRPr="00C13A65">
        <w:rPr>
          <w:rFonts w:asciiTheme="minorHAnsi" w:hAnsiTheme="minorHAnsi" w:cs="Arial"/>
          <w:sz w:val="22"/>
          <w:szCs w:val="22"/>
        </w:rPr>
        <w:t xml:space="preserve">of </w:t>
      </w:r>
      <w:r w:rsidRPr="00C13A65">
        <w:rPr>
          <w:rFonts w:asciiTheme="minorHAnsi" w:hAnsiTheme="minorHAnsi" w:cs="Arial"/>
          <w:b/>
          <w:sz w:val="22"/>
          <w:szCs w:val="22"/>
        </w:rPr>
        <w:t>Cerner Millennium Domain Strategies</w:t>
      </w:r>
    </w:p>
    <w:p w:rsidR="006F47E6" w:rsidRPr="00F73064" w:rsidRDefault="006F47E6" w:rsidP="006F47E6">
      <w:pPr>
        <w:pStyle w:val="ListParagraph"/>
        <w:numPr>
          <w:ilvl w:val="0"/>
          <w:numId w:val="40"/>
        </w:numPr>
        <w:contextualSpacing/>
        <w:rPr>
          <w:rFonts w:ascii="Arial" w:hAnsi="Arial" w:cs="Arial"/>
          <w:sz w:val="20"/>
          <w:szCs w:val="20"/>
        </w:rPr>
      </w:pPr>
      <w:r>
        <w:rPr>
          <w:rFonts w:asciiTheme="minorHAnsi" w:hAnsiTheme="minorHAnsi" w:cs="Arial"/>
          <w:sz w:val="22"/>
          <w:szCs w:val="22"/>
        </w:rPr>
        <w:t xml:space="preserve">Documented </w:t>
      </w:r>
      <w:r w:rsidRPr="00C13A65">
        <w:rPr>
          <w:rFonts w:asciiTheme="minorHAnsi" w:hAnsiTheme="minorHAnsi" w:cs="Arial"/>
          <w:b/>
          <w:sz w:val="22"/>
          <w:szCs w:val="22"/>
        </w:rPr>
        <w:t xml:space="preserve">business rules/functional requirements </w:t>
      </w:r>
      <w:r w:rsidRPr="00C13A65">
        <w:rPr>
          <w:rFonts w:asciiTheme="minorHAnsi" w:hAnsiTheme="minorHAnsi" w:cs="Arial"/>
          <w:sz w:val="22"/>
          <w:szCs w:val="22"/>
        </w:rPr>
        <w:t>to support system enhancements with the minimal guidance of a senior associate</w:t>
      </w:r>
    </w:p>
    <w:p w:rsidR="006F47E6" w:rsidRPr="00C13A65" w:rsidRDefault="006F47E6" w:rsidP="006F47E6">
      <w:pPr>
        <w:pStyle w:val="ListParagraph"/>
        <w:numPr>
          <w:ilvl w:val="0"/>
          <w:numId w:val="40"/>
        </w:numPr>
        <w:contextualSpacing/>
        <w:rPr>
          <w:rFonts w:asciiTheme="minorHAnsi" w:hAnsiTheme="minorHAnsi" w:cs="Arial"/>
          <w:sz w:val="22"/>
          <w:szCs w:val="22"/>
        </w:rPr>
      </w:pPr>
      <w:r>
        <w:rPr>
          <w:rFonts w:asciiTheme="minorHAnsi" w:hAnsiTheme="minorHAnsi" w:cs="Arial"/>
          <w:sz w:val="22"/>
          <w:szCs w:val="22"/>
        </w:rPr>
        <w:t xml:space="preserve">Understanding </w:t>
      </w:r>
      <w:r w:rsidRPr="00C13A65">
        <w:rPr>
          <w:rFonts w:asciiTheme="minorHAnsi" w:hAnsiTheme="minorHAnsi" w:cs="Arial"/>
          <w:sz w:val="22"/>
          <w:szCs w:val="22"/>
        </w:rPr>
        <w:t xml:space="preserve">of strong </w:t>
      </w:r>
      <w:r w:rsidRPr="00C13A65">
        <w:rPr>
          <w:rFonts w:asciiTheme="minorHAnsi" w:hAnsiTheme="minorHAnsi" w:cs="Arial"/>
          <w:b/>
          <w:sz w:val="22"/>
          <w:szCs w:val="22"/>
        </w:rPr>
        <w:t>HL7 Standards v2.2</w:t>
      </w:r>
    </w:p>
    <w:p w:rsidR="006F47E6" w:rsidRPr="00F73064" w:rsidRDefault="00D1266F" w:rsidP="006F47E6">
      <w:pPr>
        <w:pStyle w:val="ListParagraph"/>
        <w:numPr>
          <w:ilvl w:val="0"/>
          <w:numId w:val="40"/>
        </w:numPr>
        <w:contextualSpacing/>
        <w:rPr>
          <w:rFonts w:ascii="Arial" w:hAnsi="Arial" w:cs="Arial"/>
          <w:sz w:val="20"/>
          <w:szCs w:val="20"/>
        </w:rPr>
      </w:pPr>
      <w:r w:rsidRPr="00D1266F">
        <w:rPr>
          <w:rFonts w:asciiTheme="minorHAnsi" w:hAnsiTheme="minorHAnsi" w:cs="Arial"/>
          <w:sz w:val="22"/>
          <w:szCs w:val="22"/>
        </w:rPr>
        <w:t xml:space="preserve">Performance </w:t>
      </w:r>
      <w:r w:rsidR="006F47E6" w:rsidRPr="00D1266F">
        <w:rPr>
          <w:rFonts w:asciiTheme="minorHAnsi" w:hAnsiTheme="minorHAnsi" w:cs="Arial"/>
          <w:sz w:val="22"/>
          <w:szCs w:val="22"/>
        </w:rPr>
        <w:t>User</w:t>
      </w:r>
      <w:r w:rsidR="006F47E6" w:rsidRPr="00C13A65">
        <w:rPr>
          <w:rFonts w:asciiTheme="minorHAnsi" w:hAnsiTheme="minorHAnsi" w:cs="Arial"/>
          <w:sz w:val="22"/>
          <w:szCs w:val="22"/>
        </w:rPr>
        <w:t xml:space="preserve"> acceptance testing and documenting the sign off reports</w:t>
      </w:r>
    </w:p>
    <w:p w:rsidR="006F47E6" w:rsidRPr="00F73064" w:rsidRDefault="006F47E6" w:rsidP="006F47E6">
      <w:pPr>
        <w:pStyle w:val="ListParagraph"/>
        <w:numPr>
          <w:ilvl w:val="0"/>
          <w:numId w:val="40"/>
        </w:numPr>
        <w:contextualSpacing/>
        <w:rPr>
          <w:rFonts w:ascii="Arial" w:hAnsi="Arial" w:cs="Arial"/>
          <w:sz w:val="20"/>
          <w:szCs w:val="20"/>
        </w:rPr>
      </w:pPr>
      <w:r>
        <w:rPr>
          <w:rFonts w:asciiTheme="minorHAnsi" w:hAnsiTheme="minorHAnsi" w:cs="Arial"/>
          <w:sz w:val="22"/>
          <w:szCs w:val="22"/>
        </w:rPr>
        <w:t xml:space="preserve">Expert </w:t>
      </w:r>
      <w:r w:rsidRPr="00C13A65">
        <w:rPr>
          <w:rFonts w:asciiTheme="minorHAnsi" w:hAnsiTheme="minorHAnsi" w:cs="Arial"/>
          <w:sz w:val="22"/>
          <w:szCs w:val="22"/>
        </w:rPr>
        <w:t xml:space="preserve">in performance testing during </w:t>
      </w:r>
      <w:r w:rsidRPr="00C13A65">
        <w:rPr>
          <w:rFonts w:asciiTheme="minorHAnsi" w:hAnsiTheme="minorHAnsi" w:cs="Arial"/>
          <w:b/>
          <w:sz w:val="22"/>
          <w:szCs w:val="22"/>
        </w:rPr>
        <w:t>Go-Live</w:t>
      </w:r>
    </w:p>
    <w:p w:rsidR="006F47E6" w:rsidRPr="00F73064" w:rsidRDefault="006F47E6" w:rsidP="006F47E6">
      <w:pPr>
        <w:pStyle w:val="ListParagraph"/>
        <w:numPr>
          <w:ilvl w:val="0"/>
          <w:numId w:val="40"/>
        </w:numPr>
        <w:contextualSpacing/>
        <w:rPr>
          <w:rFonts w:ascii="Arial" w:hAnsi="Arial" w:cs="Arial"/>
          <w:sz w:val="20"/>
          <w:szCs w:val="20"/>
        </w:rPr>
      </w:pPr>
      <w:r>
        <w:rPr>
          <w:rFonts w:asciiTheme="minorHAnsi" w:hAnsiTheme="minorHAnsi" w:cs="Arial"/>
          <w:b/>
          <w:sz w:val="22"/>
          <w:szCs w:val="22"/>
        </w:rPr>
        <w:t xml:space="preserve">Clinical </w:t>
      </w:r>
      <w:r w:rsidRPr="00C13A65">
        <w:rPr>
          <w:rFonts w:asciiTheme="minorHAnsi" w:hAnsiTheme="minorHAnsi" w:cs="Arial"/>
          <w:b/>
          <w:sz w:val="22"/>
          <w:szCs w:val="22"/>
        </w:rPr>
        <w:t xml:space="preserve">informatics </w:t>
      </w:r>
      <w:r w:rsidRPr="00C13A65">
        <w:rPr>
          <w:rFonts w:asciiTheme="minorHAnsi" w:hAnsiTheme="minorHAnsi" w:cs="Arial"/>
          <w:sz w:val="22"/>
          <w:szCs w:val="22"/>
        </w:rPr>
        <w:t>experience</w:t>
      </w:r>
    </w:p>
    <w:p w:rsidR="006F47E6" w:rsidRPr="00F73064" w:rsidRDefault="006F47E6" w:rsidP="006F47E6">
      <w:pPr>
        <w:pStyle w:val="ListParagraph"/>
        <w:numPr>
          <w:ilvl w:val="0"/>
          <w:numId w:val="40"/>
        </w:numPr>
        <w:contextualSpacing/>
        <w:rPr>
          <w:rStyle w:val="apple-style-span"/>
          <w:rFonts w:ascii="Arial" w:hAnsi="Arial" w:cs="Arial"/>
          <w:sz w:val="20"/>
          <w:szCs w:val="20"/>
        </w:rPr>
      </w:pPr>
      <w:r w:rsidRPr="00D1266F">
        <w:rPr>
          <w:rFonts w:asciiTheme="minorHAnsi" w:hAnsiTheme="minorHAnsi" w:cs="Arial"/>
          <w:sz w:val="22"/>
          <w:szCs w:val="22"/>
        </w:rPr>
        <w:t>Conducted</w:t>
      </w:r>
      <w:r w:rsidRPr="00F37420">
        <w:rPr>
          <w:rStyle w:val="apple-style-span"/>
          <w:rFonts w:asciiTheme="minorHAnsi" w:hAnsiTheme="minorHAnsi"/>
          <w:b/>
          <w:color w:val="000000"/>
          <w:sz w:val="22"/>
          <w:szCs w:val="22"/>
          <w:shd w:val="clear" w:color="auto" w:fill="FFFFFF"/>
        </w:rPr>
        <w:t>Gap Analysis</w:t>
      </w:r>
      <w:r w:rsidRPr="00F37420">
        <w:rPr>
          <w:rStyle w:val="apple-style-span"/>
          <w:rFonts w:asciiTheme="minorHAnsi" w:hAnsiTheme="minorHAnsi"/>
          <w:color w:val="000000"/>
          <w:sz w:val="22"/>
          <w:szCs w:val="22"/>
          <w:shd w:val="clear" w:color="auto" w:fill="FFFFFF"/>
        </w:rPr>
        <w:t xml:space="preserve"> by brainstorming with Project managers, IT lead and Business users to get the low level “To Be”/ proposed environment</w:t>
      </w:r>
    </w:p>
    <w:p w:rsidR="006F47E6" w:rsidRPr="00F73064" w:rsidRDefault="006F47E6" w:rsidP="006F47E6">
      <w:pPr>
        <w:pStyle w:val="ListParagraph"/>
        <w:numPr>
          <w:ilvl w:val="0"/>
          <w:numId w:val="40"/>
        </w:numPr>
        <w:contextualSpacing/>
        <w:rPr>
          <w:rFonts w:ascii="Arial" w:hAnsi="Arial" w:cs="Arial"/>
          <w:sz w:val="20"/>
          <w:szCs w:val="20"/>
        </w:rPr>
      </w:pPr>
      <w:r>
        <w:rPr>
          <w:rStyle w:val="apple-style-span"/>
          <w:rFonts w:asciiTheme="minorHAnsi" w:hAnsiTheme="minorHAnsi"/>
          <w:color w:val="000000"/>
          <w:sz w:val="22"/>
          <w:szCs w:val="22"/>
          <w:shd w:val="clear" w:color="auto" w:fill="FFFFFF"/>
        </w:rPr>
        <w:t xml:space="preserve">Recommended </w:t>
      </w:r>
      <w:r w:rsidRPr="00F37420">
        <w:rPr>
          <w:rFonts w:asciiTheme="minorHAnsi" w:hAnsiTheme="minorHAnsi"/>
          <w:color w:val="000000"/>
          <w:sz w:val="22"/>
          <w:szCs w:val="22"/>
          <w:shd w:val="clear" w:color="auto" w:fill="FFFFFF"/>
        </w:rPr>
        <w:t xml:space="preserve">a new </w:t>
      </w:r>
      <w:r w:rsidRPr="00F37420">
        <w:rPr>
          <w:rFonts w:asciiTheme="minorHAnsi" w:hAnsiTheme="minorHAnsi"/>
          <w:b/>
          <w:color w:val="000000"/>
          <w:sz w:val="22"/>
          <w:szCs w:val="22"/>
          <w:shd w:val="clear" w:color="auto" w:fill="FFFFFF"/>
        </w:rPr>
        <w:t>SharePoint</w:t>
      </w:r>
      <w:r w:rsidRPr="00F37420">
        <w:rPr>
          <w:rFonts w:asciiTheme="minorHAnsi" w:hAnsiTheme="minorHAnsi"/>
          <w:color w:val="000000"/>
          <w:sz w:val="22"/>
          <w:szCs w:val="22"/>
          <w:shd w:val="clear" w:color="auto" w:fill="FFFFFF"/>
        </w:rPr>
        <w:t xml:space="preserve"> site collection. Design concepts, site planning, meetings, Q&amp;A sessions, developed project plan</w:t>
      </w:r>
    </w:p>
    <w:p w:rsidR="006F47E6" w:rsidRPr="00F73064" w:rsidRDefault="006F47E6" w:rsidP="006F47E6">
      <w:pPr>
        <w:pStyle w:val="ListParagraph"/>
        <w:numPr>
          <w:ilvl w:val="0"/>
          <w:numId w:val="40"/>
        </w:numPr>
        <w:contextualSpacing/>
        <w:rPr>
          <w:rFonts w:ascii="Arial" w:hAnsi="Arial" w:cs="Arial"/>
          <w:sz w:val="20"/>
          <w:szCs w:val="20"/>
        </w:rPr>
      </w:pPr>
      <w:r>
        <w:rPr>
          <w:rFonts w:asciiTheme="minorHAnsi" w:hAnsiTheme="minorHAnsi"/>
          <w:color w:val="000000"/>
          <w:sz w:val="22"/>
          <w:szCs w:val="22"/>
          <w:shd w:val="clear" w:color="auto" w:fill="FFFFFF"/>
        </w:rPr>
        <w:t xml:space="preserve">Creating </w:t>
      </w:r>
      <w:r w:rsidRPr="00F37420">
        <w:rPr>
          <w:rFonts w:asciiTheme="minorHAnsi" w:hAnsiTheme="minorHAnsi"/>
          <w:color w:val="000000"/>
          <w:sz w:val="22"/>
          <w:szCs w:val="22"/>
          <w:shd w:val="clear" w:color="auto" w:fill="FFFFFF"/>
        </w:rPr>
        <w:t>reports using</w:t>
      </w:r>
      <w:r w:rsidRPr="00F37420">
        <w:rPr>
          <w:rFonts w:asciiTheme="minorHAnsi" w:hAnsiTheme="minorHAnsi"/>
          <w:color w:val="000000"/>
          <w:sz w:val="22"/>
          <w:szCs w:val="22"/>
        </w:rPr>
        <w:t> </w:t>
      </w:r>
      <w:r w:rsidRPr="00F37420">
        <w:rPr>
          <w:rFonts w:asciiTheme="minorHAnsi" w:hAnsiTheme="minorHAnsi"/>
          <w:b/>
          <w:bCs/>
          <w:color w:val="000000"/>
          <w:sz w:val="22"/>
          <w:szCs w:val="22"/>
          <w:shd w:val="clear" w:color="auto" w:fill="FFFFFF"/>
        </w:rPr>
        <w:t>Business</w:t>
      </w:r>
      <w:r w:rsidRPr="00F37420">
        <w:rPr>
          <w:rFonts w:asciiTheme="minorHAnsi" w:hAnsiTheme="minorHAnsi"/>
          <w:color w:val="000000"/>
          <w:sz w:val="22"/>
          <w:szCs w:val="22"/>
        </w:rPr>
        <w:t> </w:t>
      </w:r>
      <w:r w:rsidRPr="00F37420">
        <w:rPr>
          <w:rFonts w:asciiTheme="minorHAnsi" w:hAnsiTheme="minorHAnsi"/>
          <w:b/>
          <w:bCs/>
          <w:color w:val="000000"/>
          <w:sz w:val="22"/>
          <w:szCs w:val="22"/>
          <w:shd w:val="clear" w:color="auto" w:fill="FFFFFF"/>
        </w:rPr>
        <w:t>Objects</w:t>
      </w:r>
      <w:r w:rsidRPr="00F37420">
        <w:rPr>
          <w:rFonts w:asciiTheme="minorHAnsi" w:hAnsiTheme="minorHAnsi"/>
          <w:color w:val="000000"/>
          <w:sz w:val="22"/>
          <w:szCs w:val="22"/>
        </w:rPr>
        <w:t> </w:t>
      </w:r>
      <w:r w:rsidRPr="00F37420">
        <w:rPr>
          <w:rFonts w:asciiTheme="minorHAnsi" w:hAnsiTheme="minorHAnsi"/>
          <w:color w:val="000000"/>
          <w:sz w:val="22"/>
          <w:szCs w:val="22"/>
          <w:shd w:val="clear" w:color="auto" w:fill="FFFFFF"/>
        </w:rPr>
        <w:t xml:space="preserve">and </w:t>
      </w:r>
      <w:r w:rsidRPr="00F37420">
        <w:rPr>
          <w:rFonts w:asciiTheme="minorHAnsi" w:hAnsiTheme="minorHAnsi"/>
          <w:b/>
          <w:color w:val="000000"/>
          <w:sz w:val="22"/>
          <w:szCs w:val="22"/>
          <w:shd w:val="clear" w:color="auto" w:fill="FFFFFF"/>
        </w:rPr>
        <w:t>Cognos</w:t>
      </w:r>
    </w:p>
    <w:p w:rsidR="006F47E6" w:rsidRPr="00F73064" w:rsidRDefault="006F47E6" w:rsidP="006F47E6">
      <w:pPr>
        <w:pStyle w:val="ListParagraph"/>
        <w:numPr>
          <w:ilvl w:val="0"/>
          <w:numId w:val="40"/>
        </w:numPr>
        <w:contextualSpacing/>
        <w:rPr>
          <w:rStyle w:val="apple-style-span"/>
          <w:rFonts w:ascii="Arial" w:hAnsi="Arial" w:cs="Arial"/>
          <w:sz w:val="20"/>
          <w:szCs w:val="20"/>
        </w:rPr>
      </w:pPr>
      <w:r>
        <w:rPr>
          <w:rFonts w:asciiTheme="minorHAnsi" w:hAnsiTheme="minorHAnsi"/>
          <w:color w:val="000000"/>
          <w:sz w:val="22"/>
          <w:szCs w:val="22"/>
          <w:shd w:val="clear" w:color="auto" w:fill="FFFFFF"/>
        </w:rPr>
        <w:t xml:space="preserve">Assisted </w:t>
      </w:r>
      <w:r w:rsidRPr="00F37420">
        <w:rPr>
          <w:rStyle w:val="apple-style-span"/>
          <w:rFonts w:asciiTheme="minorHAnsi" w:hAnsiTheme="minorHAnsi"/>
          <w:color w:val="000000"/>
          <w:sz w:val="22"/>
          <w:szCs w:val="22"/>
          <w:shd w:val="clear" w:color="auto" w:fill="FFFFFF"/>
        </w:rPr>
        <w:t xml:space="preserve">in identifying </w:t>
      </w:r>
      <w:r w:rsidRPr="00F37420">
        <w:rPr>
          <w:rStyle w:val="apple-style-span"/>
          <w:rFonts w:asciiTheme="minorHAnsi" w:hAnsiTheme="minorHAnsi"/>
          <w:b/>
          <w:color w:val="000000"/>
          <w:sz w:val="22"/>
          <w:szCs w:val="22"/>
          <w:shd w:val="clear" w:color="auto" w:fill="FFFFFF"/>
        </w:rPr>
        <w:t>trends or changes</w:t>
      </w:r>
      <w:r w:rsidRPr="00F37420">
        <w:rPr>
          <w:rStyle w:val="apple-style-span"/>
          <w:rFonts w:asciiTheme="minorHAnsi" w:hAnsiTheme="minorHAnsi"/>
          <w:color w:val="000000"/>
          <w:sz w:val="22"/>
          <w:szCs w:val="22"/>
          <w:shd w:val="clear" w:color="auto" w:fill="FFFFFF"/>
        </w:rPr>
        <w:t xml:space="preserve"> in procedures which may result in improvements to the current processes and reported this to management team</w:t>
      </w:r>
    </w:p>
    <w:p w:rsidR="006F47E6" w:rsidRPr="00F73064" w:rsidRDefault="006F47E6" w:rsidP="006F47E6">
      <w:pPr>
        <w:pStyle w:val="ListParagraph"/>
        <w:numPr>
          <w:ilvl w:val="0"/>
          <w:numId w:val="40"/>
        </w:numPr>
        <w:contextualSpacing/>
        <w:rPr>
          <w:rFonts w:ascii="Arial" w:hAnsi="Arial" w:cs="Arial"/>
          <w:sz w:val="20"/>
          <w:szCs w:val="20"/>
        </w:rPr>
      </w:pPr>
      <w:r>
        <w:rPr>
          <w:rStyle w:val="apple-style-span"/>
          <w:rFonts w:asciiTheme="minorHAnsi" w:hAnsiTheme="minorHAnsi"/>
          <w:color w:val="000000"/>
          <w:sz w:val="22"/>
          <w:szCs w:val="22"/>
          <w:shd w:val="clear" w:color="auto" w:fill="FFFFFF"/>
        </w:rPr>
        <w:t xml:space="preserve">Conducted </w:t>
      </w:r>
      <w:r w:rsidRPr="00F37420">
        <w:rPr>
          <w:rFonts w:asciiTheme="minorHAnsi" w:hAnsiTheme="minorHAnsi"/>
          <w:sz w:val="22"/>
          <w:szCs w:val="22"/>
        </w:rPr>
        <w:t xml:space="preserve">weekly walk-through of the </w:t>
      </w:r>
      <w:r w:rsidRPr="00F37420">
        <w:rPr>
          <w:rFonts w:asciiTheme="minorHAnsi" w:hAnsiTheme="minorHAnsi"/>
          <w:b/>
          <w:sz w:val="22"/>
          <w:szCs w:val="22"/>
        </w:rPr>
        <w:t>test scenarios</w:t>
      </w:r>
      <w:r w:rsidRPr="00F37420">
        <w:rPr>
          <w:rFonts w:asciiTheme="minorHAnsi" w:hAnsiTheme="minorHAnsi"/>
          <w:sz w:val="22"/>
          <w:szCs w:val="22"/>
        </w:rPr>
        <w:t xml:space="preserve"> with the PMs, team leads and IT</w:t>
      </w:r>
    </w:p>
    <w:p w:rsidR="006F47E6" w:rsidRPr="00F37420" w:rsidRDefault="006F47E6" w:rsidP="006F47E6">
      <w:pPr>
        <w:numPr>
          <w:ilvl w:val="0"/>
          <w:numId w:val="40"/>
        </w:numPr>
        <w:suppressAutoHyphens w:val="0"/>
        <w:jc w:val="both"/>
        <w:rPr>
          <w:rFonts w:asciiTheme="minorHAnsi" w:hAnsiTheme="minorHAnsi"/>
          <w:color w:val="000000"/>
          <w:sz w:val="22"/>
          <w:szCs w:val="22"/>
          <w:shd w:val="clear" w:color="auto" w:fill="FFFFFF"/>
        </w:rPr>
      </w:pPr>
      <w:r>
        <w:rPr>
          <w:rFonts w:asciiTheme="minorHAnsi" w:hAnsiTheme="minorHAnsi"/>
          <w:sz w:val="22"/>
          <w:szCs w:val="22"/>
        </w:rPr>
        <w:t xml:space="preserve">Developed </w:t>
      </w:r>
      <w:r w:rsidRPr="00F37420">
        <w:rPr>
          <w:rStyle w:val="apple-style-span"/>
          <w:rFonts w:asciiTheme="minorHAnsi" w:hAnsiTheme="minorHAnsi"/>
          <w:color w:val="000000"/>
          <w:sz w:val="22"/>
          <w:szCs w:val="22"/>
          <w:shd w:val="clear" w:color="auto" w:fill="FFFFFF"/>
        </w:rPr>
        <w:t xml:space="preserve">major workflow process to resolve outstanding </w:t>
      </w:r>
      <w:r w:rsidRPr="00F37420">
        <w:rPr>
          <w:rStyle w:val="apple-style-span"/>
          <w:rFonts w:asciiTheme="minorHAnsi" w:hAnsiTheme="minorHAnsi"/>
          <w:b/>
          <w:color w:val="000000"/>
          <w:sz w:val="22"/>
          <w:szCs w:val="22"/>
          <w:shd w:val="clear" w:color="auto" w:fill="FFFFFF"/>
        </w:rPr>
        <w:t>accumulator issues</w:t>
      </w:r>
      <w:r w:rsidRPr="00F37420">
        <w:rPr>
          <w:rStyle w:val="apple-style-span"/>
          <w:rFonts w:asciiTheme="minorHAnsi" w:hAnsiTheme="minorHAnsi"/>
          <w:color w:val="000000"/>
          <w:sz w:val="22"/>
          <w:szCs w:val="22"/>
          <w:shd w:val="clear" w:color="auto" w:fill="FFFFFF"/>
        </w:rPr>
        <w:t xml:space="preserve"> as part of core focus group</w:t>
      </w:r>
    </w:p>
    <w:p w:rsidR="006F47E6" w:rsidRPr="007D5317" w:rsidRDefault="006F47E6" w:rsidP="006F47E6">
      <w:pPr>
        <w:pStyle w:val="ListParagraph"/>
        <w:numPr>
          <w:ilvl w:val="0"/>
          <w:numId w:val="40"/>
        </w:numPr>
        <w:contextualSpacing/>
        <w:rPr>
          <w:rFonts w:ascii="Arial" w:hAnsi="Arial" w:cs="Arial"/>
        </w:rPr>
      </w:pPr>
      <w:r>
        <w:rPr>
          <w:rFonts w:asciiTheme="minorHAnsi" w:hAnsiTheme="minorHAnsi" w:cs="Arial"/>
          <w:sz w:val="22"/>
          <w:szCs w:val="22"/>
        </w:rPr>
        <w:t>Participated</w:t>
      </w:r>
      <w:r w:rsidRPr="00F37420">
        <w:rPr>
          <w:rFonts w:asciiTheme="minorHAnsi" w:hAnsiTheme="minorHAnsi"/>
          <w:sz w:val="22"/>
          <w:szCs w:val="22"/>
          <w:shd w:val="clear" w:color="auto" w:fill="FFFFFF"/>
        </w:rPr>
        <w:t xml:space="preserve">in defect reporting and </w:t>
      </w:r>
      <w:r w:rsidRPr="00F37420">
        <w:rPr>
          <w:rFonts w:asciiTheme="minorHAnsi" w:hAnsiTheme="minorHAnsi"/>
          <w:b/>
          <w:sz w:val="22"/>
          <w:szCs w:val="22"/>
          <w:shd w:val="clear" w:color="auto" w:fill="FFFFFF"/>
        </w:rPr>
        <w:t>validation of resolutions</w:t>
      </w:r>
    </w:p>
    <w:p w:rsidR="007D5317" w:rsidRDefault="007D5317" w:rsidP="007D5317">
      <w:pPr>
        <w:contextualSpacing/>
        <w:rPr>
          <w:rFonts w:ascii="Arial" w:hAnsi="Arial" w:cs="Arial"/>
        </w:rPr>
      </w:pPr>
    </w:p>
    <w:p w:rsidR="0068678D" w:rsidRPr="00F37420" w:rsidRDefault="0068678D" w:rsidP="0068678D">
      <w:pPr>
        <w:widowControl w:val="0"/>
        <w:rPr>
          <w:rStyle w:val="apple-style-span"/>
          <w:rFonts w:asciiTheme="minorHAnsi" w:hAnsiTheme="minorHAnsi"/>
          <w:sz w:val="22"/>
          <w:szCs w:val="22"/>
        </w:rPr>
      </w:pPr>
    </w:p>
    <w:tbl>
      <w:tblPr>
        <w:tblW w:w="0" w:type="auto"/>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Layout w:type="fixed"/>
        <w:tblLook w:val="0000"/>
      </w:tblPr>
      <w:tblGrid>
        <w:gridCol w:w="2520"/>
        <w:gridCol w:w="6930"/>
      </w:tblGrid>
      <w:tr w:rsidR="0068678D" w:rsidRPr="00F37420" w:rsidTr="00883976">
        <w:trPr>
          <w:trHeight w:val="305"/>
        </w:trPr>
        <w:tc>
          <w:tcPr>
            <w:tcW w:w="9450" w:type="dxa"/>
            <w:gridSpan w:val="2"/>
            <w:shd w:val="clear" w:color="auto" w:fill="BFBFBF"/>
          </w:tcPr>
          <w:p w:rsidR="0068678D" w:rsidRPr="00F37420" w:rsidRDefault="000D1FD1" w:rsidP="00883976">
            <w:pPr>
              <w:widowControl w:val="0"/>
              <w:numPr>
                <w:ilvl w:val="1"/>
                <w:numId w:val="1"/>
              </w:numPr>
              <w:rPr>
                <w:rFonts w:asciiTheme="minorHAnsi" w:hAnsiTheme="minorHAnsi"/>
                <w:b/>
                <w:bCs/>
                <w:sz w:val="22"/>
                <w:szCs w:val="22"/>
              </w:rPr>
            </w:pPr>
            <w:r>
              <w:rPr>
                <w:rFonts w:asciiTheme="minorHAnsi" w:hAnsiTheme="minorHAnsi"/>
                <w:b/>
                <w:bCs/>
                <w:color w:val="000000"/>
                <w:sz w:val="22"/>
                <w:szCs w:val="22"/>
              </w:rPr>
              <w:t>Aug 200</w:t>
            </w:r>
            <w:r w:rsidR="00693868">
              <w:rPr>
                <w:rFonts w:asciiTheme="minorHAnsi" w:hAnsiTheme="minorHAnsi"/>
                <w:b/>
                <w:bCs/>
                <w:color w:val="000000"/>
                <w:sz w:val="22"/>
                <w:szCs w:val="22"/>
              </w:rPr>
              <w:t>8</w:t>
            </w:r>
            <w:r>
              <w:rPr>
                <w:rFonts w:asciiTheme="minorHAnsi" w:hAnsiTheme="minorHAnsi"/>
                <w:b/>
                <w:bCs/>
                <w:color w:val="000000"/>
                <w:sz w:val="22"/>
                <w:szCs w:val="22"/>
              </w:rPr>
              <w:t xml:space="preserve"> – July2011</w:t>
            </w:r>
          </w:p>
        </w:tc>
      </w:tr>
      <w:tr w:rsidR="0068678D" w:rsidRPr="00F37420" w:rsidTr="00883976">
        <w:tc>
          <w:tcPr>
            <w:tcW w:w="2520" w:type="dxa"/>
            <w:shd w:val="clear" w:color="auto" w:fill="BFBFBF"/>
          </w:tcPr>
          <w:p w:rsidR="0068678D" w:rsidRPr="00F37420" w:rsidRDefault="0068678D" w:rsidP="00883976">
            <w:pPr>
              <w:widowControl w:val="0"/>
              <w:rPr>
                <w:rFonts w:asciiTheme="minorHAnsi" w:hAnsiTheme="minorHAnsi"/>
                <w:b/>
                <w:bCs/>
                <w:sz w:val="22"/>
                <w:szCs w:val="22"/>
              </w:rPr>
            </w:pPr>
            <w:r w:rsidRPr="00F37420">
              <w:rPr>
                <w:rFonts w:asciiTheme="minorHAnsi" w:hAnsiTheme="minorHAnsi"/>
                <w:b/>
                <w:bCs/>
                <w:sz w:val="22"/>
                <w:szCs w:val="22"/>
              </w:rPr>
              <w:t>Client</w:t>
            </w:r>
          </w:p>
        </w:tc>
        <w:tc>
          <w:tcPr>
            <w:tcW w:w="6930" w:type="dxa"/>
            <w:shd w:val="clear" w:color="auto" w:fill="BFBFBF"/>
          </w:tcPr>
          <w:p w:rsidR="0068678D" w:rsidRPr="00F37420" w:rsidRDefault="00F37420" w:rsidP="00F37420">
            <w:pPr>
              <w:widowControl w:val="0"/>
              <w:rPr>
                <w:rFonts w:asciiTheme="minorHAnsi" w:hAnsiTheme="minorHAnsi"/>
                <w:bCs/>
                <w:sz w:val="22"/>
                <w:szCs w:val="22"/>
              </w:rPr>
            </w:pPr>
            <w:r w:rsidRPr="00F37420">
              <w:rPr>
                <w:rFonts w:asciiTheme="minorHAnsi" w:hAnsiTheme="minorHAnsi"/>
                <w:bCs/>
                <w:sz w:val="22"/>
                <w:szCs w:val="22"/>
              </w:rPr>
              <w:t>Harvard Pilgrim Health Care</w:t>
            </w:r>
            <w:r w:rsidR="0068678D" w:rsidRPr="00F37420">
              <w:rPr>
                <w:rFonts w:asciiTheme="minorHAnsi" w:hAnsiTheme="minorHAnsi"/>
                <w:bCs/>
                <w:sz w:val="22"/>
                <w:szCs w:val="22"/>
              </w:rPr>
              <w:t>,</w:t>
            </w:r>
            <w:r w:rsidRPr="00F37420">
              <w:rPr>
                <w:rFonts w:asciiTheme="minorHAnsi" w:hAnsiTheme="minorHAnsi"/>
                <w:bCs/>
                <w:sz w:val="22"/>
                <w:szCs w:val="22"/>
              </w:rPr>
              <w:t xml:space="preserve"> Quincy, </w:t>
            </w:r>
            <w:r w:rsidR="0068678D" w:rsidRPr="00F37420">
              <w:rPr>
                <w:rFonts w:asciiTheme="minorHAnsi" w:hAnsiTheme="minorHAnsi"/>
                <w:bCs/>
                <w:sz w:val="22"/>
                <w:szCs w:val="22"/>
              </w:rPr>
              <w:t xml:space="preserve"> MA</w:t>
            </w:r>
          </w:p>
        </w:tc>
      </w:tr>
      <w:tr w:rsidR="0068678D" w:rsidRPr="00F37420" w:rsidTr="00883976">
        <w:tc>
          <w:tcPr>
            <w:tcW w:w="2520" w:type="dxa"/>
            <w:shd w:val="clear" w:color="auto" w:fill="BFBFBF"/>
          </w:tcPr>
          <w:p w:rsidR="0068678D" w:rsidRPr="00F37420" w:rsidRDefault="0068678D" w:rsidP="00883976">
            <w:pPr>
              <w:widowControl w:val="0"/>
              <w:rPr>
                <w:rFonts w:asciiTheme="minorHAnsi" w:hAnsiTheme="minorHAnsi"/>
                <w:b/>
                <w:bCs/>
                <w:sz w:val="22"/>
                <w:szCs w:val="22"/>
              </w:rPr>
            </w:pPr>
            <w:r w:rsidRPr="00F37420">
              <w:rPr>
                <w:rFonts w:asciiTheme="minorHAnsi" w:hAnsiTheme="minorHAnsi"/>
                <w:b/>
                <w:bCs/>
                <w:sz w:val="22"/>
                <w:szCs w:val="22"/>
              </w:rPr>
              <w:t>Environment and Tools:</w:t>
            </w:r>
          </w:p>
        </w:tc>
        <w:tc>
          <w:tcPr>
            <w:tcW w:w="6930" w:type="dxa"/>
            <w:shd w:val="clear" w:color="auto" w:fill="BFBFBF"/>
          </w:tcPr>
          <w:p w:rsidR="0068678D" w:rsidRPr="00F37420" w:rsidRDefault="00886EB9" w:rsidP="00883976">
            <w:pPr>
              <w:widowControl w:val="0"/>
              <w:rPr>
                <w:rFonts w:asciiTheme="minorHAnsi" w:hAnsiTheme="minorHAnsi"/>
                <w:sz w:val="22"/>
                <w:szCs w:val="22"/>
              </w:rPr>
            </w:pPr>
            <w:r>
              <w:rPr>
                <w:rFonts w:asciiTheme="minorHAnsi" w:hAnsiTheme="minorHAnsi"/>
                <w:sz w:val="22"/>
                <w:szCs w:val="22"/>
              </w:rPr>
              <w:t>OHI</w:t>
            </w:r>
            <w:r w:rsidR="00232E3D">
              <w:rPr>
                <w:rFonts w:asciiTheme="minorHAnsi" w:hAnsiTheme="minorHAnsi"/>
                <w:sz w:val="22"/>
                <w:szCs w:val="22"/>
              </w:rPr>
              <w:t>, EDI, MS Office Suite (Word, Excel, Access, Visio, Powerpoint and Outlook), Agile/Scrum, Sharepoint, Rally, HP Quality Center</w:t>
            </w:r>
          </w:p>
        </w:tc>
      </w:tr>
      <w:tr w:rsidR="0068678D" w:rsidRPr="00F37420" w:rsidTr="00883976">
        <w:tc>
          <w:tcPr>
            <w:tcW w:w="2520" w:type="dxa"/>
            <w:shd w:val="clear" w:color="auto" w:fill="BFBFBF"/>
          </w:tcPr>
          <w:p w:rsidR="0068678D" w:rsidRPr="00F37420" w:rsidRDefault="0068678D" w:rsidP="00883976">
            <w:pPr>
              <w:widowControl w:val="0"/>
              <w:rPr>
                <w:rFonts w:asciiTheme="minorHAnsi" w:hAnsiTheme="minorHAnsi"/>
                <w:b/>
                <w:bCs/>
                <w:sz w:val="22"/>
                <w:szCs w:val="22"/>
              </w:rPr>
            </w:pPr>
            <w:r w:rsidRPr="00F37420">
              <w:rPr>
                <w:rFonts w:asciiTheme="minorHAnsi" w:hAnsiTheme="minorHAnsi"/>
                <w:b/>
                <w:bCs/>
                <w:sz w:val="22"/>
                <w:szCs w:val="22"/>
              </w:rPr>
              <w:t>Role:</w:t>
            </w:r>
            <w:r w:rsidRPr="00F37420">
              <w:rPr>
                <w:rFonts w:asciiTheme="minorHAnsi" w:hAnsiTheme="minorHAnsi"/>
                <w:b/>
                <w:bCs/>
                <w:sz w:val="22"/>
                <w:szCs w:val="22"/>
              </w:rPr>
              <w:tab/>
            </w:r>
            <w:r w:rsidRPr="00F37420">
              <w:rPr>
                <w:rFonts w:asciiTheme="minorHAnsi" w:hAnsiTheme="minorHAnsi"/>
                <w:b/>
                <w:bCs/>
                <w:sz w:val="22"/>
                <w:szCs w:val="22"/>
              </w:rPr>
              <w:tab/>
            </w:r>
          </w:p>
        </w:tc>
        <w:tc>
          <w:tcPr>
            <w:tcW w:w="6930" w:type="dxa"/>
            <w:shd w:val="clear" w:color="auto" w:fill="BFBFBF"/>
          </w:tcPr>
          <w:p w:rsidR="0068678D" w:rsidRPr="00F37420" w:rsidRDefault="0068678D" w:rsidP="00883976">
            <w:pPr>
              <w:widowControl w:val="0"/>
              <w:rPr>
                <w:rFonts w:asciiTheme="minorHAnsi" w:hAnsiTheme="minorHAnsi"/>
                <w:bCs/>
                <w:sz w:val="22"/>
                <w:szCs w:val="22"/>
              </w:rPr>
            </w:pPr>
            <w:r w:rsidRPr="00F37420">
              <w:rPr>
                <w:rFonts w:asciiTheme="minorHAnsi" w:hAnsiTheme="minorHAnsi"/>
                <w:bCs/>
                <w:sz w:val="22"/>
                <w:szCs w:val="22"/>
              </w:rPr>
              <w:t>QA Analyst</w:t>
            </w:r>
          </w:p>
        </w:tc>
      </w:tr>
    </w:tbl>
    <w:p w:rsidR="007D5317" w:rsidRDefault="007D5317" w:rsidP="0068678D">
      <w:pPr>
        <w:widowControl w:val="0"/>
        <w:rPr>
          <w:rFonts w:asciiTheme="minorHAnsi" w:hAnsiTheme="minorHAnsi"/>
          <w:b/>
          <w:i/>
          <w:iCs/>
          <w:sz w:val="22"/>
          <w:szCs w:val="22"/>
        </w:rPr>
      </w:pPr>
    </w:p>
    <w:p w:rsidR="0068678D" w:rsidRPr="009A7624" w:rsidRDefault="0068678D" w:rsidP="0068678D">
      <w:pPr>
        <w:widowControl w:val="0"/>
        <w:rPr>
          <w:rFonts w:asciiTheme="minorHAnsi" w:hAnsiTheme="minorHAnsi" w:cs="Arial"/>
          <w:color w:val="222222"/>
          <w:sz w:val="22"/>
          <w:szCs w:val="22"/>
          <w:shd w:val="clear" w:color="auto" w:fill="FFFFFF"/>
        </w:rPr>
      </w:pPr>
      <w:r w:rsidRPr="009A7624">
        <w:rPr>
          <w:rFonts w:asciiTheme="minorHAnsi" w:hAnsiTheme="minorHAnsi"/>
          <w:b/>
          <w:i/>
          <w:iCs/>
          <w:sz w:val="22"/>
          <w:szCs w:val="22"/>
        </w:rPr>
        <w:lastRenderedPageBreak/>
        <w:t>Project Description</w:t>
      </w:r>
      <w:r w:rsidRPr="009A7624">
        <w:rPr>
          <w:rFonts w:asciiTheme="minorHAnsi" w:hAnsiTheme="minorHAnsi"/>
          <w:sz w:val="22"/>
          <w:szCs w:val="22"/>
        </w:rPr>
        <w:t xml:space="preserve">: </w:t>
      </w:r>
      <w:r w:rsidR="000C6982" w:rsidRPr="009A7624">
        <w:rPr>
          <w:rFonts w:asciiTheme="minorHAnsi" w:hAnsiTheme="minorHAnsi" w:cs="Arial"/>
          <w:color w:val="222222"/>
          <w:sz w:val="22"/>
          <w:szCs w:val="22"/>
          <w:shd w:val="clear" w:color="auto" w:fill="FFFFFF"/>
        </w:rPr>
        <w:t xml:space="preserve">Harvard Pilgrim HealthCare (HPHC) is the oldest nonprofit, health plan in New England. HPHC provides health care coverage in Massachusetts, New Hampshire and Maine. This was a highly challenging, techno-functional project, which requires multiple technologies to be combined and implemented to take care of various health care business flows. Being an EDI Lead on a EDI/Claims Adjudication Project involved working on 4010/5010 HIPAA transactions and creating Business Rules for the new claims engine. The project’s goal was to migrate the preexisting system from a legacy based environment to a SOA environment. I gathered and wrote functional requirements for membership migration and claims processing applications. </w:t>
      </w:r>
    </w:p>
    <w:p w:rsidR="001A2797" w:rsidRPr="009A7624" w:rsidRDefault="001A2797" w:rsidP="0068678D">
      <w:pPr>
        <w:widowControl w:val="0"/>
        <w:rPr>
          <w:rFonts w:asciiTheme="minorHAnsi" w:hAnsiTheme="minorHAnsi"/>
          <w:b/>
          <w:sz w:val="22"/>
          <w:szCs w:val="22"/>
        </w:rPr>
      </w:pPr>
    </w:p>
    <w:p w:rsidR="0078035F" w:rsidRDefault="0068678D" w:rsidP="0078035F">
      <w:pPr>
        <w:widowControl w:val="0"/>
        <w:rPr>
          <w:rFonts w:asciiTheme="minorHAnsi" w:hAnsiTheme="minorHAnsi"/>
          <w:b/>
          <w:sz w:val="22"/>
          <w:szCs w:val="22"/>
        </w:rPr>
      </w:pPr>
      <w:r w:rsidRPr="009A7624">
        <w:rPr>
          <w:rFonts w:asciiTheme="minorHAnsi" w:hAnsiTheme="minorHAnsi"/>
          <w:b/>
          <w:sz w:val="22"/>
          <w:szCs w:val="22"/>
        </w:rPr>
        <w:t>Project Accomplishments:</w:t>
      </w:r>
    </w:p>
    <w:p w:rsidR="001A2797" w:rsidRPr="0078035F" w:rsidRDefault="001A2797" w:rsidP="0078035F">
      <w:pPr>
        <w:pStyle w:val="ListParagraph"/>
        <w:widowControl w:val="0"/>
        <w:numPr>
          <w:ilvl w:val="0"/>
          <w:numId w:val="41"/>
        </w:numPr>
        <w:rPr>
          <w:rFonts w:asciiTheme="minorHAnsi" w:hAnsiTheme="minorHAnsi"/>
          <w:b/>
          <w:sz w:val="22"/>
          <w:szCs w:val="22"/>
        </w:rPr>
      </w:pPr>
      <w:r w:rsidRPr="0078035F">
        <w:rPr>
          <w:rFonts w:asciiTheme="minorHAnsi" w:hAnsiTheme="minorHAnsi" w:cs="Arial"/>
          <w:color w:val="222222"/>
          <w:sz w:val="22"/>
          <w:szCs w:val="22"/>
          <w:lang w:eastAsia="en-US"/>
        </w:rPr>
        <w:t>Involved in </w:t>
      </w:r>
      <w:r w:rsidRPr="0078035F">
        <w:rPr>
          <w:rFonts w:asciiTheme="minorHAnsi" w:hAnsiTheme="minorHAnsi" w:cs="Arial"/>
          <w:b/>
          <w:bCs/>
          <w:color w:val="222222"/>
          <w:sz w:val="22"/>
          <w:szCs w:val="22"/>
          <w:lang w:eastAsia="en-US"/>
        </w:rPr>
        <w:t>Manual Testing </w:t>
      </w:r>
      <w:r w:rsidRPr="0078035F">
        <w:rPr>
          <w:rFonts w:asciiTheme="minorHAnsi" w:hAnsiTheme="minorHAnsi" w:cs="Arial"/>
          <w:color w:val="222222"/>
          <w:sz w:val="22"/>
          <w:szCs w:val="22"/>
          <w:lang w:eastAsia="en-US"/>
        </w:rPr>
        <w:t>as well as the</w:t>
      </w:r>
      <w:r w:rsidRPr="0078035F">
        <w:rPr>
          <w:rFonts w:asciiTheme="minorHAnsi" w:hAnsiTheme="minorHAnsi" w:cs="Arial"/>
          <w:b/>
          <w:bCs/>
          <w:color w:val="222222"/>
          <w:sz w:val="22"/>
          <w:szCs w:val="22"/>
          <w:lang w:eastAsia="en-US"/>
        </w:rPr>
        <w:t> business side of the project</w:t>
      </w:r>
    </w:p>
    <w:p w:rsidR="009F34D1" w:rsidRPr="009A7624" w:rsidRDefault="009F34D1" w:rsidP="009F34D1">
      <w:pPr>
        <w:pStyle w:val="ListParagraph"/>
        <w:numPr>
          <w:ilvl w:val="0"/>
          <w:numId w:val="38"/>
        </w:numPr>
        <w:shd w:val="clear" w:color="auto" w:fill="FFFFFF"/>
        <w:suppressAutoHyphens w:val="0"/>
        <w:spacing w:before="100" w:beforeAutospacing="1" w:after="100" w:afterAutospacing="1"/>
        <w:contextualSpacing/>
        <w:jc w:val="both"/>
        <w:rPr>
          <w:rFonts w:asciiTheme="minorHAnsi" w:hAnsiTheme="minorHAnsi" w:cs="Arial"/>
          <w:color w:val="222222"/>
          <w:sz w:val="22"/>
          <w:szCs w:val="22"/>
          <w:lang w:eastAsia="en-US"/>
        </w:rPr>
      </w:pPr>
      <w:r w:rsidRPr="009A7624">
        <w:rPr>
          <w:rFonts w:asciiTheme="minorHAnsi" w:hAnsiTheme="minorHAnsi" w:cs="Arial"/>
          <w:bCs/>
          <w:color w:val="222222"/>
          <w:sz w:val="22"/>
          <w:szCs w:val="22"/>
          <w:lang w:eastAsia="en-US"/>
        </w:rPr>
        <w:t xml:space="preserve">Tested </w:t>
      </w:r>
      <w:r w:rsidRPr="009A7624">
        <w:rPr>
          <w:rFonts w:asciiTheme="minorHAnsi" w:hAnsiTheme="minorHAnsi" w:cs="Arial"/>
          <w:color w:val="222222"/>
          <w:sz w:val="22"/>
          <w:szCs w:val="22"/>
          <w:lang w:eastAsia="en-US"/>
        </w:rPr>
        <w:t>new EDI gateway application for HIPAA 5010 compliance. Worked on testing </w:t>
      </w:r>
      <w:r w:rsidRPr="009A7624">
        <w:rPr>
          <w:rFonts w:asciiTheme="minorHAnsi" w:hAnsiTheme="minorHAnsi" w:cs="Arial"/>
          <w:b/>
          <w:bCs/>
          <w:color w:val="222222"/>
          <w:sz w:val="22"/>
          <w:szCs w:val="22"/>
          <w:lang w:eastAsia="en-US"/>
        </w:rPr>
        <w:t>HIPAA 4010A to 5010</w:t>
      </w:r>
      <w:r w:rsidRPr="009A7624">
        <w:rPr>
          <w:rFonts w:asciiTheme="minorHAnsi" w:hAnsiTheme="minorHAnsi" w:cs="Arial"/>
          <w:color w:val="222222"/>
          <w:sz w:val="22"/>
          <w:szCs w:val="22"/>
          <w:lang w:eastAsia="en-US"/>
        </w:rPr>
        <w:t> and ongoing </w:t>
      </w:r>
      <w:r w:rsidRPr="009A7624">
        <w:rPr>
          <w:rFonts w:asciiTheme="minorHAnsi" w:hAnsiTheme="minorHAnsi" w:cs="Arial"/>
          <w:b/>
          <w:bCs/>
          <w:color w:val="222222"/>
          <w:sz w:val="22"/>
          <w:szCs w:val="22"/>
          <w:lang w:eastAsia="en-US"/>
        </w:rPr>
        <w:t>ICD-9</w:t>
      </w:r>
      <w:r w:rsidRPr="009A7624">
        <w:rPr>
          <w:rFonts w:asciiTheme="minorHAnsi" w:hAnsiTheme="minorHAnsi" w:cs="Arial"/>
          <w:color w:val="222222"/>
          <w:sz w:val="22"/>
          <w:szCs w:val="22"/>
          <w:lang w:eastAsia="en-US"/>
        </w:rPr>
        <w:t> </w:t>
      </w:r>
    </w:p>
    <w:p w:rsidR="009F34D1" w:rsidRPr="009A7624" w:rsidRDefault="009F34D1" w:rsidP="009F34D1">
      <w:pPr>
        <w:pStyle w:val="ListParagraph"/>
        <w:numPr>
          <w:ilvl w:val="0"/>
          <w:numId w:val="38"/>
        </w:numPr>
        <w:shd w:val="clear" w:color="auto" w:fill="FFFFFF"/>
        <w:suppressAutoHyphens w:val="0"/>
        <w:spacing w:before="100" w:beforeAutospacing="1" w:after="100" w:afterAutospacing="1"/>
        <w:contextualSpacing/>
        <w:jc w:val="both"/>
        <w:rPr>
          <w:rFonts w:asciiTheme="minorHAnsi" w:hAnsiTheme="minorHAnsi" w:cs="Arial"/>
          <w:color w:val="222222"/>
          <w:sz w:val="22"/>
          <w:szCs w:val="22"/>
          <w:lang w:eastAsia="en-US"/>
        </w:rPr>
      </w:pPr>
      <w:r w:rsidRPr="009A7624">
        <w:rPr>
          <w:rFonts w:asciiTheme="minorHAnsi" w:hAnsiTheme="minorHAnsi" w:cs="Arial"/>
          <w:color w:val="222222"/>
          <w:sz w:val="22"/>
          <w:szCs w:val="22"/>
          <w:lang w:eastAsia="en-US"/>
        </w:rPr>
        <w:t xml:space="preserve">Analyzed </w:t>
      </w:r>
      <w:r w:rsidRPr="009A7624">
        <w:rPr>
          <w:rFonts w:asciiTheme="minorHAnsi" w:hAnsiTheme="minorHAnsi" w:cs="Arial"/>
          <w:b/>
          <w:bCs/>
          <w:color w:val="222222"/>
          <w:sz w:val="22"/>
          <w:szCs w:val="22"/>
          <w:lang w:eastAsia="en-US"/>
        </w:rPr>
        <w:t>use-case</w:t>
      </w:r>
      <w:r w:rsidRPr="009A7624">
        <w:rPr>
          <w:rFonts w:asciiTheme="minorHAnsi" w:hAnsiTheme="minorHAnsi" w:cs="Arial"/>
          <w:color w:val="222222"/>
          <w:sz w:val="22"/>
          <w:szCs w:val="22"/>
          <w:lang w:eastAsia="en-US"/>
        </w:rPr>
        <w:t> document and functional requirement specification document.  Effectively implemented </w:t>
      </w:r>
      <w:r w:rsidRPr="009A7624">
        <w:rPr>
          <w:rFonts w:asciiTheme="minorHAnsi" w:hAnsiTheme="minorHAnsi" w:cs="Arial"/>
          <w:b/>
          <w:bCs/>
          <w:color w:val="222222"/>
          <w:sz w:val="22"/>
          <w:szCs w:val="22"/>
          <w:lang w:eastAsia="en-US"/>
        </w:rPr>
        <w:t>QA methodologies,</w:t>
      </w:r>
      <w:r w:rsidRPr="009A7624">
        <w:rPr>
          <w:rFonts w:asciiTheme="minorHAnsi" w:hAnsiTheme="minorHAnsi" w:cs="Arial"/>
          <w:color w:val="222222"/>
          <w:sz w:val="22"/>
          <w:szCs w:val="22"/>
          <w:lang w:eastAsia="en-US"/>
        </w:rPr>
        <w:t xml:space="preserve"> strategies and plans in all stages of </w:t>
      </w:r>
      <w:r w:rsidRPr="009A7624">
        <w:rPr>
          <w:rFonts w:asciiTheme="minorHAnsi" w:hAnsiTheme="minorHAnsi" w:cs="Arial"/>
          <w:b/>
          <w:bCs/>
          <w:color w:val="222222"/>
          <w:sz w:val="22"/>
          <w:szCs w:val="22"/>
          <w:lang w:eastAsia="en-US"/>
        </w:rPr>
        <w:t>SDLC</w:t>
      </w:r>
      <w:r w:rsidRPr="009A7624">
        <w:rPr>
          <w:rFonts w:asciiTheme="minorHAnsi" w:hAnsiTheme="minorHAnsi" w:cs="Arial"/>
          <w:color w:val="222222"/>
          <w:sz w:val="22"/>
          <w:szCs w:val="22"/>
          <w:lang w:eastAsia="en-US"/>
        </w:rPr>
        <w:t>. Created test cases and test data from the functional requirement specifications</w:t>
      </w:r>
    </w:p>
    <w:p w:rsidR="009F34D1" w:rsidRPr="009A7624" w:rsidRDefault="009F34D1" w:rsidP="009F34D1">
      <w:pPr>
        <w:pStyle w:val="ListParagraph"/>
        <w:numPr>
          <w:ilvl w:val="0"/>
          <w:numId w:val="38"/>
        </w:numPr>
        <w:shd w:val="clear" w:color="auto" w:fill="FFFFFF"/>
        <w:suppressAutoHyphens w:val="0"/>
        <w:spacing w:before="100" w:beforeAutospacing="1" w:after="100" w:afterAutospacing="1"/>
        <w:contextualSpacing/>
        <w:jc w:val="both"/>
        <w:rPr>
          <w:rFonts w:asciiTheme="minorHAnsi" w:hAnsiTheme="minorHAnsi" w:cs="Arial"/>
          <w:color w:val="222222"/>
          <w:sz w:val="22"/>
          <w:szCs w:val="22"/>
          <w:lang w:eastAsia="en-US"/>
        </w:rPr>
      </w:pPr>
      <w:r w:rsidRPr="009A7624">
        <w:rPr>
          <w:rFonts w:asciiTheme="minorHAnsi" w:hAnsiTheme="minorHAnsi" w:cs="Arial"/>
          <w:color w:val="222222"/>
          <w:sz w:val="22"/>
          <w:szCs w:val="22"/>
          <w:lang w:eastAsia="en-US"/>
        </w:rPr>
        <w:t>Created different document and matrices like test log, test incident report, test coverage matrix, </w:t>
      </w:r>
      <w:r w:rsidRPr="009A7624">
        <w:rPr>
          <w:rFonts w:asciiTheme="minorHAnsi" w:hAnsiTheme="minorHAnsi" w:cs="Arial"/>
          <w:b/>
          <w:bCs/>
          <w:iCs/>
          <w:color w:val="222222"/>
          <w:sz w:val="22"/>
          <w:szCs w:val="22"/>
          <w:lang w:eastAsia="en-US"/>
        </w:rPr>
        <w:t>requirements traceability matrix</w:t>
      </w:r>
      <w:r w:rsidRPr="009A7624">
        <w:rPr>
          <w:rFonts w:asciiTheme="minorHAnsi" w:hAnsiTheme="minorHAnsi" w:cs="Arial"/>
          <w:color w:val="222222"/>
          <w:sz w:val="22"/>
          <w:szCs w:val="22"/>
          <w:lang w:eastAsia="en-US"/>
        </w:rPr>
        <w:t> </w:t>
      </w:r>
    </w:p>
    <w:p w:rsidR="009F34D1" w:rsidRPr="009A7624" w:rsidRDefault="009F34D1" w:rsidP="009F34D1">
      <w:pPr>
        <w:pStyle w:val="ListParagraph"/>
        <w:numPr>
          <w:ilvl w:val="0"/>
          <w:numId w:val="38"/>
        </w:numPr>
        <w:shd w:val="clear" w:color="auto" w:fill="FFFFFF"/>
        <w:suppressAutoHyphens w:val="0"/>
        <w:spacing w:before="100" w:beforeAutospacing="1" w:after="100" w:afterAutospacing="1"/>
        <w:contextualSpacing/>
        <w:jc w:val="both"/>
        <w:rPr>
          <w:rFonts w:asciiTheme="minorHAnsi" w:hAnsiTheme="minorHAnsi" w:cs="Arial"/>
          <w:color w:val="222222"/>
          <w:sz w:val="22"/>
          <w:szCs w:val="22"/>
          <w:lang w:eastAsia="en-US"/>
        </w:rPr>
      </w:pPr>
      <w:r w:rsidRPr="009A7624">
        <w:rPr>
          <w:rFonts w:asciiTheme="minorHAnsi" w:hAnsiTheme="minorHAnsi" w:cs="Arial"/>
          <w:color w:val="222222"/>
          <w:sz w:val="22"/>
          <w:szCs w:val="22"/>
          <w:lang w:eastAsia="en-US"/>
        </w:rPr>
        <w:t>Experienced in </w:t>
      </w:r>
      <w:r w:rsidRPr="009A7624">
        <w:rPr>
          <w:rFonts w:asciiTheme="minorHAnsi" w:hAnsiTheme="minorHAnsi" w:cs="Arial"/>
          <w:b/>
          <w:bCs/>
          <w:color w:val="222222"/>
          <w:sz w:val="22"/>
          <w:szCs w:val="22"/>
          <w:lang w:eastAsia="en-US"/>
        </w:rPr>
        <w:t>Defect Management</w:t>
      </w:r>
      <w:r w:rsidRPr="009A7624">
        <w:rPr>
          <w:rFonts w:asciiTheme="minorHAnsi" w:hAnsiTheme="minorHAnsi" w:cs="Arial"/>
          <w:color w:val="222222"/>
          <w:sz w:val="22"/>
          <w:szCs w:val="22"/>
          <w:lang w:eastAsia="en-US"/>
        </w:rPr>
        <w:t>, </w:t>
      </w:r>
      <w:r w:rsidRPr="009A7624">
        <w:rPr>
          <w:rFonts w:asciiTheme="minorHAnsi" w:hAnsiTheme="minorHAnsi" w:cs="Arial"/>
          <w:b/>
          <w:bCs/>
          <w:color w:val="222222"/>
          <w:sz w:val="22"/>
          <w:szCs w:val="22"/>
          <w:lang w:eastAsia="en-US"/>
        </w:rPr>
        <w:t>Defect Triaging</w:t>
      </w:r>
      <w:r w:rsidRPr="009A7624">
        <w:rPr>
          <w:rFonts w:asciiTheme="minorHAnsi" w:hAnsiTheme="minorHAnsi" w:cs="Arial"/>
          <w:color w:val="222222"/>
          <w:sz w:val="22"/>
          <w:szCs w:val="22"/>
          <w:lang w:eastAsia="en-US"/>
        </w:rPr>
        <w:t> using </w:t>
      </w:r>
      <w:r w:rsidRPr="009A7624">
        <w:rPr>
          <w:rFonts w:asciiTheme="minorHAnsi" w:hAnsiTheme="minorHAnsi" w:cs="Arial"/>
          <w:b/>
          <w:bCs/>
          <w:color w:val="222222"/>
          <w:sz w:val="22"/>
          <w:szCs w:val="22"/>
          <w:lang w:eastAsia="en-US"/>
        </w:rPr>
        <w:t>HP Quality Center</w:t>
      </w:r>
    </w:p>
    <w:p w:rsidR="009F34D1" w:rsidRPr="009A7624" w:rsidRDefault="009F34D1" w:rsidP="009F34D1">
      <w:pPr>
        <w:pStyle w:val="ListParagraph"/>
        <w:numPr>
          <w:ilvl w:val="0"/>
          <w:numId w:val="38"/>
        </w:numPr>
        <w:shd w:val="clear" w:color="auto" w:fill="FFFFFF"/>
        <w:suppressAutoHyphens w:val="0"/>
        <w:spacing w:before="100" w:beforeAutospacing="1" w:after="100" w:afterAutospacing="1"/>
        <w:contextualSpacing/>
        <w:jc w:val="both"/>
        <w:rPr>
          <w:rFonts w:asciiTheme="minorHAnsi" w:hAnsiTheme="minorHAnsi" w:cs="Arial"/>
          <w:color w:val="222222"/>
          <w:sz w:val="22"/>
          <w:szCs w:val="22"/>
          <w:lang w:eastAsia="en-US"/>
        </w:rPr>
      </w:pPr>
      <w:r w:rsidRPr="009A7624">
        <w:rPr>
          <w:rFonts w:asciiTheme="minorHAnsi" w:hAnsiTheme="minorHAnsi" w:cs="Arial"/>
          <w:bCs/>
          <w:color w:val="222222"/>
          <w:sz w:val="22"/>
          <w:szCs w:val="22"/>
          <w:lang w:eastAsia="en-US"/>
        </w:rPr>
        <w:t xml:space="preserve">Responsible </w:t>
      </w:r>
      <w:r w:rsidRPr="009A7624">
        <w:rPr>
          <w:rFonts w:asciiTheme="minorHAnsi" w:hAnsiTheme="minorHAnsi" w:cs="Arial"/>
          <w:color w:val="222222"/>
          <w:sz w:val="22"/>
          <w:szCs w:val="22"/>
          <w:lang w:eastAsia="en-US"/>
        </w:rPr>
        <w:t>for signing off tested patches and updating the </w:t>
      </w:r>
      <w:r w:rsidRPr="009A7624">
        <w:rPr>
          <w:rFonts w:asciiTheme="minorHAnsi" w:hAnsiTheme="minorHAnsi" w:cs="Arial"/>
          <w:b/>
          <w:bCs/>
          <w:color w:val="222222"/>
          <w:sz w:val="22"/>
          <w:szCs w:val="22"/>
          <w:lang w:eastAsia="en-US"/>
        </w:rPr>
        <w:t>Change Management System</w:t>
      </w:r>
      <w:r w:rsidRPr="009A7624">
        <w:rPr>
          <w:rFonts w:asciiTheme="minorHAnsi" w:hAnsiTheme="minorHAnsi" w:cs="Arial"/>
          <w:color w:val="222222"/>
          <w:sz w:val="22"/>
          <w:szCs w:val="22"/>
          <w:lang w:eastAsia="en-US"/>
        </w:rPr>
        <w:t xml:space="preserve"> for periodical release of patches for </w:t>
      </w:r>
      <w:r w:rsidRPr="009A7624">
        <w:rPr>
          <w:rFonts w:asciiTheme="minorHAnsi" w:hAnsiTheme="minorHAnsi" w:cs="Arial"/>
          <w:b/>
          <w:bCs/>
          <w:color w:val="222222"/>
          <w:sz w:val="22"/>
          <w:szCs w:val="22"/>
          <w:lang w:eastAsia="en-US"/>
        </w:rPr>
        <w:t>UAT</w:t>
      </w:r>
      <w:r w:rsidRPr="009A7624">
        <w:rPr>
          <w:rFonts w:asciiTheme="minorHAnsi" w:hAnsiTheme="minorHAnsi" w:cs="Arial"/>
          <w:color w:val="222222"/>
          <w:sz w:val="22"/>
          <w:szCs w:val="22"/>
          <w:lang w:eastAsia="en-US"/>
        </w:rPr>
        <w:t> and </w:t>
      </w:r>
      <w:r w:rsidRPr="009A7624">
        <w:rPr>
          <w:rFonts w:asciiTheme="minorHAnsi" w:hAnsiTheme="minorHAnsi" w:cs="Arial"/>
          <w:b/>
          <w:bCs/>
          <w:color w:val="222222"/>
          <w:sz w:val="22"/>
          <w:szCs w:val="22"/>
          <w:lang w:eastAsia="en-US"/>
        </w:rPr>
        <w:t>PROD</w:t>
      </w:r>
    </w:p>
    <w:p w:rsidR="009F34D1" w:rsidRPr="009A7624" w:rsidRDefault="009F34D1" w:rsidP="009F34D1">
      <w:pPr>
        <w:pStyle w:val="ListParagraph"/>
        <w:numPr>
          <w:ilvl w:val="0"/>
          <w:numId w:val="38"/>
        </w:numPr>
        <w:shd w:val="clear" w:color="auto" w:fill="FFFFFF"/>
        <w:suppressAutoHyphens w:val="0"/>
        <w:spacing w:before="100" w:beforeAutospacing="1" w:after="100" w:afterAutospacing="1"/>
        <w:contextualSpacing/>
        <w:jc w:val="both"/>
        <w:rPr>
          <w:rFonts w:asciiTheme="minorHAnsi" w:hAnsiTheme="minorHAnsi" w:cs="Arial"/>
          <w:color w:val="222222"/>
          <w:sz w:val="22"/>
          <w:szCs w:val="22"/>
          <w:lang w:eastAsia="en-US"/>
        </w:rPr>
      </w:pPr>
      <w:r w:rsidRPr="009A7624">
        <w:rPr>
          <w:rFonts w:asciiTheme="minorHAnsi" w:hAnsiTheme="minorHAnsi" w:cs="Arial"/>
          <w:bCs/>
          <w:color w:val="222222"/>
          <w:sz w:val="22"/>
          <w:szCs w:val="22"/>
          <w:lang w:eastAsia="en-US"/>
        </w:rPr>
        <w:t xml:space="preserve">Analyzed </w:t>
      </w:r>
      <w:r w:rsidRPr="009A7624">
        <w:rPr>
          <w:rFonts w:asciiTheme="minorHAnsi" w:hAnsiTheme="minorHAnsi" w:cs="Arial"/>
          <w:color w:val="222222"/>
          <w:sz w:val="22"/>
          <w:szCs w:val="22"/>
          <w:lang w:eastAsia="en-US"/>
        </w:rPr>
        <w:t>response time of business transactions and generated reports and graphs using </w:t>
      </w:r>
      <w:r w:rsidRPr="009A7624">
        <w:rPr>
          <w:rFonts w:asciiTheme="minorHAnsi" w:hAnsiTheme="minorHAnsi" w:cs="Arial"/>
          <w:b/>
          <w:bCs/>
          <w:color w:val="222222"/>
          <w:sz w:val="22"/>
          <w:szCs w:val="22"/>
          <w:lang w:eastAsia="en-US"/>
        </w:rPr>
        <w:t>Load Runner Analyzer</w:t>
      </w:r>
    </w:p>
    <w:p w:rsidR="009F34D1" w:rsidRPr="009A7624" w:rsidRDefault="009F34D1" w:rsidP="009F34D1">
      <w:pPr>
        <w:pStyle w:val="ListParagraph"/>
        <w:numPr>
          <w:ilvl w:val="0"/>
          <w:numId w:val="38"/>
        </w:numPr>
        <w:shd w:val="clear" w:color="auto" w:fill="FFFFFF"/>
        <w:suppressAutoHyphens w:val="0"/>
        <w:spacing w:before="100" w:beforeAutospacing="1" w:after="100" w:afterAutospacing="1"/>
        <w:contextualSpacing/>
        <w:jc w:val="both"/>
        <w:rPr>
          <w:rFonts w:asciiTheme="minorHAnsi" w:hAnsiTheme="minorHAnsi" w:cs="Arial"/>
          <w:color w:val="222222"/>
          <w:sz w:val="22"/>
          <w:szCs w:val="22"/>
          <w:lang w:eastAsia="en-US"/>
        </w:rPr>
      </w:pPr>
      <w:r w:rsidRPr="009A7624">
        <w:rPr>
          <w:rFonts w:asciiTheme="minorHAnsi" w:hAnsiTheme="minorHAnsi" w:cs="Arial"/>
          <w:color w:val="222222"/>
          <w:sz w:val="22"/>
          <w:szCs w:val="22"/>
          <w:lang w:eastAsia="en-US"/>
        </w:rPr>
        <w:t>Generated test reports and logged errors using </w:t>
      </w:r>
      <w:r w:rsidRPr="009A7624">
        <w:rPr>
          <w:rFonts w:asciiTheme="minorHAnsi" w:hAnsiTheme="minorHAnsi" w:cs="Arial"/>
          <w:b/>
          <w:bCs/>
          <w:color w:val="222222"/>
          <w:sz w:val="22"/>
          <w:szCs w:val="22"/>
          <w:lang w:eastAsia="en-US"/>
        </w:rPr>
        <w:t>HP</w:t>
      </w:r>
      <w:r w:rsidRPr="009A7624">
        <w:rPr>
          <w:rFonts w:asciiTheme="minorHAnsi" w:hAnsiTheme="minorHAnsi" w:cs="Arial"/>
          <w:color w:val="222222"/>
          <w:sz w:val="22"/>
          <w:szCs w:val="22"/>
          <w:lang w:eastAsia="en-US"/>
        </w:rPr>
        <w:t> </w:t>
      </w:r>
      <w:r w:rsidRPr="009A7624">
        <w:rPr>
          <w:rFonts w:asciiTheme="minorHAnsi" w:hAnsiTheme="minorHAnsi" w:cs="Arial"/>
          <w:b/>
          <w:bCs/>
          <w:color w:val="222222"/>
          <w:sz w:val="22"/>
          <w:szCs w:val="22"/>
          <w:lang w:eastAsia="en-US"/>
        </w:rPr>
        <w:t>Quality Center</w:t>
      </w:r>
    </w:p>
    <w:p w:rsidR="009F34D1" w:rsidRPr="009A7624" w:rsidRDefault="009F34D1" w:rsidP="009F34D1">
      <w:pPr>
        <w:pStyle w:val="ListParagraph"/>
        <w:numPr>
          <w:ilvl w:val="0"/>
          <w:numId w:val="38"/>
        </w:numPr>
        <w:shd w:val="clear" w:color="auto" w:fill="FFFFFF"/>
        <w:suppressAutoHyphens w:val="0"/>
        <w:spacing w:before="100" w:beforeAutospacing="1" w:after="100" w:afterAutospacing="1"/>
        <w:contextualSpacing/>
        <w:jc w:val="both"/>
        <w:rPr>
          <w:rFonts w:asciiTheme="minorHAnsi" w:hAnsiTheme="minorHAnsi" w:cs="Arial"/>
          <w:color w:val="222222"/>
          <w:sz w:val="22"/>
          <w:szCs w:val="22"/>
          <w:lang w:eastAsia="en-US"/>
        </w:rPr>
      </w:pPr>
      <w:r w:rsidRPr="009A7624">
        <w:rPr>
          <w:rFonts w:asciiTheme="minorHAnsi" w:hAnsiTheme="minorHAnsi" w:cs="Arial"/>
          <w:bCs/>
          <w:color w:val="222222"/>
          <w:sz w:val="22"/>
          <w:szCs w:val="22"/>
          <w:lang w:eastAsia="en-US"/>
        </w:rPr>
        <w:t xml:space="preserve">Involved in detailed </w:t>
      </w:r>
      <w:r w:rsidRPr="009A7624">
        <w:rPr>
          <w:rFonts w:asciiTheme="minorHAnsi" w:hAnsiTheme="minorHAnsi" w:cs="Arial"/>
          <w:b/>
          <w:bCs/>
          <w:color w:val="222222"/>
          <w:sz w:val="22"/>
          <w:szCs w:val="22"/>
          <w:lang w:eastAsia="en-US"/>
        </w:rPr>
        <w:t xml:space="preserve">functional </w:t>
      </w:r>
      <w:r w:rsidRPr="009A7624">
        <w:rPr>
          <w:rFonts w:asciiTheme="minorHAnsi" w:hAnsiTheme="minorHAnsi" w:cs="Arial"/>
          <w:bCs/>
          <w:color w:val="222222"/>
          <w:sz w:val="22"/>
          <w:szCs w:val="22"/>
          <w:lang w:eastAsia="en-US"/>
        </w:rPr>
        <w:t xml:space="preserve">and </w:t>
      </w:r>
      <w:r w:rsidRPr="009A7624">
        <w:rPr>
          <w:rFonts w:asciiTheme="minorHAnsi" w:hAnsiTheme="minorHAnsi" w:cs="Arial"/>
          <w:b/>
          <w:bCs/>
          <w:color w:val="222222"/>
          <w:sz w:val="22"/>
          <w:szCs w:val="22"/>
          <w:lang w:eastAsia="en-US"/>
        </w:rPr>
        <w:t xml:space="preserve">GUI testing </w:t>
      </w:r>
      <w:r w:rsidRPr="009A7624">
        <w:rPr>
          <w:rFonts w:asciiTheme="minorHAnsi" w:hAnsiTheme="minorHAnsi" w:cs="Arial"/>
          <w:bCs/>
          <w:color w:val="222222"/>
          <w:sz w:val="22"/>
          <w:szCs w:val="22"/>
          <w:lang w:eastAsia="en-US"/>
        </w:rPr>
        <w:t xml:space="preserve">and </w:t>
      </w:r>
      <w:r w:rsidRPr="009A7624">
        <w:rPr>
          <w:rFonts w:asciiTheme="minorHAnsi" w:hAnsiTheme="minorHAnsi" w:cs="Arial"/>
          <w:b/>
          <w:bCs/>
          <w:color w:val="222222"/>
          <w:sz w:val="22"/>
          <w:szCs w:val="22"/>
          <w:lang w:eastAsia="en-US"/>
        </w:rPr>
        <w:t>User acceptance testing (UAT)</w:t>
      </w:r>
    </w:p>
    <w:p w:rsidR="009F34D1" w:rsidRPr="00D30386" w:rsidRDefault="009F34D1" w:rsidP="009F34D1">
      <w:pPr>
        <w:pStyle w:val="ListParagraph"/>
        <w:numPr>
          <w:ilvl w:val="0"/>
          <w:numId w:val="38"/>
        </w:numPr>
        <w:shd w:val="clear" w:color="auto" w:fill="FFFFFF"/>
        <w:suppressAutoHyphens w:val="0"/>
        <w:spacing w:before="100" w:beforeAutospacing="1" w:after="100" w:afterAutospacing="1"/>
        <w:contextualSpacing/>
        <w:jc w:val="both"/>
        <w:rPr>
          <w:rFonts w:asciiTheme="minorHAnsi" w:hAnsiTheme="minorHAnsi" w:cs="Arial"/>
          <w:color w:val="222222"/>
          <w:sz w:val="22"/>
          <w:szCs w:val="22"/>
          <w:lang w:eastAsia="en-US"/>
        </w:rPr>
      </w:pPr>
      <w:r w:rsidRPr="009A7624">
        <w:rPr>
          <w:rFonts w:asciiTheme="minorHAnsi" w:hAnsiTheme="minorHAnsi" w:cs="Arial"/>
          <w:bCs/>
          <w:color w:val="222222"/>
          <w:sz w:val="22"/>
          <w:szCs w:val="22"/>
          <w:lang w:eastAsia="en-US"/>
        </w:rPr>
        <w:t xml:space="preserve">Involved in writing </w:t>
      </w:r>
      <w:r w:rsidRPr="009A7624">
        <w:rPr>
          <w:rFonts w:asciiTheme="minorHAnsi" w:hAnsiTheme="minorHAnsi" w:cs="Arial"/>
          <w:b/>
          <w:bCs/>
          <w:color w:val="222222"/>
          <w:sz w:val="22"/>
          <w:szCs w:val="22"/>
          <w:lang w:eastAsia="en-US"/>
        </w:rPr>
        <w:t xml:space="preserve">SQL queries </w:t>
      </w:r>
      <w:r w:rsidRPr="009A7624">
        <w:rPr>
          <w:rFonts w:asciiTheme="minorHAnsi" w:hAnsiTheme="minorHAnsi" w:cs="Arial"/>
          <w:bCs/>
          <w:color w:val="222222"/>
          <w:sz w:val="22"/>
          <w:szCs w:val="22"/>
          <w:lang w:eastAsia="en-US"/>
        </w:rPr>
        <w:t xml:space="preserve">for </w:t>
      </w:r>
      <w:r w:rsidRPr="009A7624">
        <w:rPr>
          <w:rFonts w:asciiTheme="minorHAnsi" w:hAnsiTheme="minorHAnsi" w:cs="Arial"/>
          <w:b/>
          <w:bCs/>
          <w:color w:val="222222"/>
          <w:sz w:val="22"/>
          <w:szCs w:val="22"/>
          <w:lang w:eastAsia="en-US"/>
        </w:rPr>
        <w:t xml:space="preserve">Backend Testing. </w:t>
      </w:r>
      <w:r w:rsidRPr="009A7624">
        <w:rPr>
          <w:rFonts w:asciiTheme="minorHAnsi" w:hAnsiTheme="minorHAnsi" w:cs="Arial"/>
          <w:bCs/>
          <w:color w:val="222222"/>
          <w:sz w:val="22"/>
          <w:szCs w:val="22"/>
          <w:lang w:eastAsia="en-US"/>
        </w:rPr>
        <w:t xml:space="preserve">Used </w:t>
      </w:r>
      <w:r w:rsidRPr="009A7624">
        <w:rPr>
          <w:rFonts w:asciiTheme="minorHAnsi" w:hAnsiTheme="minorHAnsi" w:cs="Arial"/>
          <w:b/>
          <w:bCs/>
          <w:color w:val="222222"/>
          <w:sz w:val="22"/>
          <w:szCs w:val="22"/>
          <w:lang w:eastAsia="en-US"/>
        </w:rPr>
        <w:t xml:space="preserve">SQL Navigator </w:t>
      </w:r>
      <w:r w:rsidRPr="009A7624">
        <w:rPr>
          <w:rFonts w:asciiTheme="minorHAnsi" w:hAnsiTheme="minorHAnsi" w:cs="Arial"/>
          <w:bCs/>
          <w:color w:val="222222"/>
          <w:sz w:val="22"/>
          <w:szCs w:val="22"/>
          <w:lang w:eastAsia="en-US"/>
        </w:rPr>
        <w:t>to test the backend</w:t>
      </w:r>
    </w:p>
    <w:p w:rsidR="00D30386" w:rsidRDefault="00D30386" w:rsidP="00D30386">
      <w:pPr>
        <w:pStyle w:val="ListParagraph"/>
        <w:shd w:val="clear" w:color="auto" w:fill="FFFFFF"/>
        <w:suppressAutoHyphens w:val="0"/>
        <w:spacing w:before="100" w:beforeAutospacing="1" w:after="100" w:afterAutospacing="1"/>
        <w:contextualSpacing/>
        <w:jc w:val="both"/>
        <w:rPr>
          <w:rFonts w:asciiTheme="minorHAnsi" w:hAnsiTheme="minorHAnsi" w:cs="Arial"/>
          <w:bCs/>
          <w:color w:val="222222"/>
          <w:sz w:val="22"/>
          <w:szCs w:val="22"/>
          <w:lang w:eastAsia="en-US"/>
        </w:rPr>
      </w:pPr>
    </w:p>
    <w:tbl>
      <w:tblPr>
        <w:tblW w:w="0" w:type="auto"/>
        <w:tblInd w:w="63" w:type="dxa"/>
        <w:shd w:val="clear" w:color="auto" w:fill="BFBFBF"/>
        <w:tblLayout w:type="fixed"/>
        <w:tblLook w:val="0000"/>
      </w:tblPr>
      <w:tblGrid>
        <w:gridCol w:w="2745"/>
        <w:gridCol w:w="6750"/>
      </w:tblGrid>
      <w:tr w:rsidR="00D30386" w:rsidRPr="00F37420" w:rsidTr="00BF3497">
        <w:tc>
          <w:tcPr>
            <w:tcW w:w="9495" w:type="dxa"/>
            <w:gridSpan w:val="2"/>
            <w:tcBorders>
              <w:top w:val="single" w:sz="4" w:space="0" w:color="FFFFFF"/>
              <w:left w:val="single" w:sz="4" w:space="0" w:color="FFFFFF"/>
              <w:bottom w:val="single" w:sz="4" w:space="0" w:color="FFFFFF"/>
              <w:right w:val="single" w:sz="4" w:space="0" w:color="FFFFFF"/>
            </w:tcBorders>
            <w:shd w:val="clear" w:color="auto" w:fill="BFBFBF"/>
          </w:tcPr>
          <w:p w:rsidR="00D30386" w:rsidRPr="00F37420" w:rsidRDefault="000D1FD1" w:rsidP="00BF3497">
            <w:pPr>
              <w:snapToGrid w:val="0"/>
              <w:rPr>
                <w:rFonts w:asciiTheme="minorHAnsi" w:hAnsiTheme="minorHAnsi"/>
                <w:b/>
                <w:bCs/>
                <w:color w:val="000000"/>
                <w:sz w:val="22"/>
                <w:szCs w:val="22"/>
              </w:rPr>
            </w:pPr>
            <w:r>
              <w:rPr>
                <w:rFonts w:asciiTheme="minorHAnsi" w:hAnsiTheme="minorHAnsi"/>
                <w:b/>
                <w:bCs/>
                <w:color w:val="000000"/>
                <w:sz w:val="22"/>
                <w:szCs w:val="22"/>
              </w:rPr>
              <w:t>Aug 20</w:t>
            </w:r>
            <w:r w:rsidR="00D30386" w:rsidRPr="00F37420">
              <w:rPr>
                <w:rFonts w:asciiTheme="minorHAnsi" w:hAnsiTheme="minorHAnsi"/>
                <w:b/>
                <w:bCs/>
                <w:color w:val="000000"/>
                <w:sz w:val="22"/>
                <w:szCs w:val="22"/>
              </w:rPr>
              <w:t>0</w:t>
            </w:r>
            <w:r>
              <w:rPr>
                <w:rFonts w:asciiTheme="minorHAnsi" w:hAnsiTheme="minorHAnsi"/>
                <w:b/>
                <w:bCs/>
                <w:color w:val="000000"/>
                <w:sz w:val="22"/>
                <w:szCs w:val="22"/>
              </w:rPr>
              <w:t>7- July 2008</w:t>
            </w:r>
          </w:p>
        </w:tc>
      </w:tr>
      <w:tr w:rsidR="00D30386" w:rsidRPr="00F37420" w:rsidTr="00BF3497">
        <w:tc>
          <w:tcPr>
            <w:tcW w:w="2745" w:type="dxa"/>
            <w:tcBorders>
              <w:top w:val="single" w:sz="4" w:space="0" w:color="FFFFFF"/>
              <w:left w:val="single" w:sz="4" w:space="0" w:color="FFFFFF"/>
              <w:bottom w:val="single" w:sz="4" w:space="0" w:color="FFFFFF"/>
            </w:tcBorders>
            <w:shd w:val="clear" w:color="auto" w:fill="BFBFBF"/>
          </w:tcPr>
          <w:p w:rsidR="00D30386" w:rsidRPr="00F37420" w:rsidRDefault="00D30386" w:rsidP="00BF3497">
            <w:pPr>
              <w:snapToGrid w:val="0"/>
              <w:spacing w:line="276" w:lineRule="auto"/>
              <w:rPr>
                <w:rFonts w:asciiTheme="minorHAnsi" w:hAnsiTheme="minorHAnsi"/>
                <w:b/>
                <w:bCs/>
                <w:sz w:val="22"/>
                <w:szCs w:val="22"/>
              </w:rPr>
            </w:pPr>
            <w:r w:rsidRPr="00F37420">
              <w:rPr>
                <w:rFonts w:asciiTheme="minorHAnsi" w:hAnsiTheme="minorHAnsi"/>
                <w:b/>
                <w:bCs/>
                <w:sz w:val="22"/>
                <w:szCs w:val="22"/>
              </w:rPr>
              <w:t>Client</w:t>
            </w:r>
          </w:p>
        </w:tc>
        <w:tc>
          <w:tcPr>
            <w:tcW w:w="6750" w:type="dxa"/>
            <w:tcBorders>
              <w:top w:val="single" w:sz="4" w:space="0" w:color="FFFFFF"/>
              <w:left w:val="single" w:sz="4" w:space="0" w:color="FFFFFF"/>
              <w:bottom w:val="single" w:sz="4" w:space="0" w:color="FFFFFF"/>
              <w:right w:val="single" w:sz="4" w:space="0" w:color="FFFFFF"/>
            </w:tcBorders>
            <w:shd w:val="clear" w:color="auto" w:fill="BFBFBF"/>
          </w:tcPr>
          <w:p w:rsidR="00D30386" w:rsidRPr="00F37420" w:rsidRDefault="004E133A" w:rsidP="00BF3497">
            <w:pPr>
              <w:snapToGrid w:val="0"/>
              <w:spacing w:line="276" w:lineRule="auto"/>
              <w:rPr>
                <w:rFonts w:asciiTheme="minorHAnsi" w:hAnsiTheme="minorHAnsi"/>
                <w:sz w:val="22"/>
                <w:szCs w:val="22"/>
              </w:rPr>
            </w:pPr>
            <w:r>
              <w:rPr>
                <w:rFonts w:asciiTheme="minorHAnsi" w:hAnsiTheme="minorHAnsi"/>
                <w:bCs/>
                <w:sz w:val="22"/>
                <w:szCs w:val="22"/>
              </w:rPr>
              <w:t>Key Stone Mercy, Philadelphia, P</w:t>
            </w:r>
            <w:r w:rsidR="00D30386" w:rsidRPr="00F37420">
              <w:rPr>
                <w:rFonts w:asciiTheme="minorHAnsi" w:hAnsiTheme="minorHAnsi"/>
                <w:bCs/>
                <w:sz w:val="22"/>
                <w:szCs w:val="22"/>
              </w:rPr>
              <w:t>A</w:t>
            </w:r>
          </w:p>
        </w:tc>
      </w:tr>
      <w:tr w:rsidR="00D30386" w:rsidRPr="00F37420" w:rsidTr="00BF3497">
        <w:tc>
          <w:tcPr>
            <w:tcW w:w="2745" w:type="dxa"/>
            <w:tcBorders>
              <w:top w:val="single" w:sz="4" w:space="0" w:color="FFFFFF"/>
              <w:left w:val="single" w:sz="4" w:space="0" w:color="FFFFFF"/>
              <w:bottom w:val="single" w:sz="4" w:space="0" w:color="FFFFFF"/>
            </w:tcBorders>
            <w:shd w:val="clear" w:color="auto" w:fill="BFBFBF"/>
          </w:tcPr>
          <w:p w:rsidR="00D30386" w:rsidRPr="00F37420" w:rsidRDefault="00D30386" w:rsidP="00BF3497">
            <w:pPr>
              <w:snapToGrid w:val="0"/>
              <w:spacing w:line="276" w:lineRule="auto"/>
              <w:rPr>
                <w:rFonts w:asciiTheme="minorHAnsi" w:hAnsiTheme="minorHAnsi"/>
                <w:b/>
                <w:bCs/>
                <w:sz w:val="22"/>
                <w:szCs w:val="22"/>
              </w:rPr>
            </w:pPr>
            <w:r w:rsidRPr="00F37420">
              <w:rPr>
                <w:rFonts w:asciiTheme="minorHAnsi" w:hAnsiTheme="minorHAnsi"/>
                <w:b/>
                <w:bCs/>
                <w:sz w:val="22"/>
                <w:szCs w:val="22"/>
              </w:rPr>
              <w:t>Environment and Tools:</w:t>
            </w:r>
            <w:r w:rsidRPr="00F37420">
              <w:rPr>
                <w:rFonts w:asciiTheme="minorHAnsi" w:hAnsiTheme="minorHAnsi"/>
                <w:b/>
                <w:bCs/>
                <w:sz w:val="22"/>
                <w:szCs w:val="22"/>
              </w:rPr>
              <w:tab/>
            </w:r>
          </w:p>
        </w:tc>
        <w:tc>
          <w:tcPr>
            <w:tcW w:w="6750" w:type="dxa"/>
            <w:tcBorders>
              <w:top w:val="single" w:sz="4" w:space="0" w:color="FFFFFF"/>
              <w:left w:val="single" w:sz="4" w:space="0" w:color="FFFFFF"/>
              <w:bottom w:val="single" w:sz="4" w:space="0" w:color="FFFFFF"/>
              <w:right w:val="single" w:sz="4" w:space="0" w:color="FFFFFF"/>
            </w:tcBorders>
            <w:shd w:val="clear" w:color="auto" w:fill="BFBFBF"/>
          </w:tcPr>
          <w:p w:rsidR="00D30386" w:rsidRPr="00F37420" w:rsidRDefault="004E133A" w:rsidP="00BF3497">
            <w:pPr>
              <w:snapToGrid w:val="0"/>
              <w:spacing w:line="276" w:lineRule="auto"/>
              <w:rPr>
                <w:rFonts w:asciiTheme="minorHAnsi" w:hAnsiTheme="minorHAnsi"/>
                <w:bCs/>
                <w:sz w:val="22"/>
                <w:szCs w:val="22"/>
              </w:rPr>
            </w:pPr>
            <w:r>
              <w:rPr>
                <w:rFonts w:asciiTheme="minorHAnsi" w:hAnsiTheme="minorHAnsi"/>
                <w:bCs/>
                <w:sz w:val="22"/>
                <w:szCs w:val="22"/>
              </w:rPr>
              <w:t>FACETS, Quick Test Pro, Test Director, Windows XP, C#, PL/SQL, Oracle, UNIX, Manual Testing</w:t>
            </w:r>
          </w:p>
        </w:tc>
      </w:tr>
      <w:tr w:rsidR="00D30386" w:rsidRPr="00F37420" w:rsidTr="00BF3497">
        <w:tc>
          <w:tcPr>
            <w:tcW w:w="2745" w:type="dxa"/>
            <w:tcBorders>
              <w:top w:val="single" w:sz="4" w:space="0" w:color="FFFFFF"/>
              <w:left w:val="single" w:sz="4" w:space="0" w:color="FFFFFF"/>
              <w:bottom w:val="single" w:sz="4" w:space="0" w:color="FFFFFF"/>
            </w:tcBorders>
            <w:shd w:val="clear" w:color="auto" w:fill="BFBFBF"/>
          </w:tcPr>
          <w:p w:rsidR="00D30386" w:rsidRPr="00F37420" w:rsidRDefault="00D30386" w:rsidP="00BF3497">
            <w:pPr>
              <w:snapToGrid w:val="0"/>
              <w:spacing w:line="276" w:lineRule="auto"/>
              <w:rPr>
                <w:rFonts w:asciiTheme="minorHAnsi" w:hAnsiTheme="minorHAnsi"/>
                <w:b/>
                <w:bCs/>
                <w:sz w:val="22"/>
                <w:szCs w:val="22"/>
              </w:rPr>
            </w:pPr>
            <w:r w:rsidRPr="00F37420">
              <w:rPr>
                <w:rFonts w:asciiTheme="minorHAnsi" w:hAnsiTheme="minorHAnsi"/>
                <w:b/>
                <w:bCs/>
                <w:sz w:val="22"/>
                <w:szCs w:val="22"/>
              </w:rPr>
              <w:t>Role:</w:t>
            </w:r>
            <w:r w:rsidRPr="00F37420">
              <w:rPr>
                <w:rFonts w:asciiTheme="minorHAnsi" w:hAnsiTheme="minorHAnsi"/>
                <w:b/>
                <w:bCs/>
                <w:sz w:val="22"/>
                <w:szCs w:val="22"/>
              </w:rPr>
              <w:tab/>
            </w:r>
            <w:r w:rsidRPr="00F37420">
              <w:rPr>
                <w:rFonts w:asciiTheme="minorHAnsi" w:hAnsiTheme="minorHAnsi"/>
                <w:b/>
                <w:bCs/>
                <w:sz w:val="22"/>
                <w:szCs w:val="22"/>
              </w:rPr>
              <w:tab/>
            </w:r>
          </w:p>
        </w:tc>
        <w:tc>
          <w:tcPr>
            <w:tcW w:w="6750" w:type="dxa"/>
            <w:tcBorders>
              <w:top w:val="single" w:sz="4" w:space="0" w:color="FFFFFF"/>
              <w:left w:val="single" w:sz="4" w:space="0" w:color="FFFFFF"/>
              <w:bottom w:val="single" w:sz="4" w:space="0" w:color="FFFFFF"/>
              <w:right w:val="single" w:sz="4" w:space="0" w:color="FFFFFF"/>
            </w:tcBorders>
            <w:shd w:val="clear" w:color="auto" w:fill="BFBFBF"/>
          </w:tcPr>
          <w:p w:rsidR="00D30386" w:rsidRPr="00F37420" w:rsidRDefault="00D30386" w:rsidP="00BF3497">
            <w:pPr>
              <w:snapToGrid w:val="0"/>
              <w:spacing w:line="276" w:lineRule="auto"/>
              <w:rPr>
                <w:rFonts w:asciiTheme="minorHAnsi" w:hAnsiTheme="minorHAnsi"/>
                <w:bCs/>
                <w:sz w:val="22"/>
                <w:szCs w:val="22"/>
              </w:rPr>
            </w:pPr>
            <w:r w:rsidRPr="00F37420">
              <w:rPr>
                <w:rFonts w:asciiTheme="minorHAnsi" w:hAnsiTheme="minorHAnsi"/>
                <w:bCs/>
                <w:sz w:val="22"/>
                <w:szCs w:val="22"/>
              </w:rPr>
              <w:t>QA Analyst</w:t>
            </w:r>
          </w:p>
        </w:tc>
      </w:tr>
    </w:tbl>
    <w:p w:rsidR="00D30386" w:rsidRDefault="00D30386" w:rsidP="00D30386">
      <w:pPr>
        <w:rPr>
          <w:rFonts w:asciiTheme="minorHAnsi" w:hAnsiTheme="minorHAnsi"/>
          <w:b/>
          <w:i/>
          <w:iCs/>
          <w:sz w:val="22"/>
          <w:szCs w:val="22"/>
        </w:rPr>
      </w:pPr>
    </w:p>
    <w:p w:rsidR="00D30386" w:rsidRPr="00F37420" w:rsidRDefault="00D30386" w:rsidP="00D30386">
      <w:pPr>
        <w:rPr>
          <w:rFonts w:asciiTheme="minorHAnsi" w:hAnsiTheme="minorHAnsi"/>
          <w:b/>
          <w:bCs/>
          <w:sz w:val="22"/>
          <w:szCs w:val="22"/>
        </w:rPr>
      </w:pPr>
      <w:r w:rsidRPr="00F37420">
        <w:rPr>
          <w:rFonts w:asciiTheme="minorHAnsi" w:hAnsiTheme="minorHAnsi"/>
          <w:b/>
          <w:i/>
          <w:iCs/>
          <w:sz w:val="22"/>
          <w:szCs w:val="22"/>
        </w:rPr>
        <w:t>Project Description</w:t>
      </w:r>
      <w:r w:rsidRPr="00F37420">
        <w:rPr>
          <w:rFonts w:asciiTheme="minorHAnsi" w:hAnsiTheme="minorHAnsi"/>
          <w:b/>
          <w:sz w:val="22"/>
          <w:szCs w:val="22"/>
        </w:rPr>
        <w:t xml:space="preserve">: </w:t>
      </w:r>
      <w:r w:rsidR="0075763F">
        <w:rPr>
          <w:rFonts w:asciiTheme="minorHAnsi" w:hAnsiTheme="minorHAnsi"/>
          <w:bCs/>
          <w:sz w:val="22"/>
          <w:szCs w:val="22"/>
        </w:rPr>
        <w:t>Keystone Mercy Health Plan is Pennsylvania’s largest Medical Assistance (Medicaid) managed care health plan serving more than 250,000 Medical Assistance recipients in Southeastern Pennsylvania including Bucks, Chester, Delaware, Montgomery, and Philadelphia counties. Key Stone is implementing Facets to manage their healthcare needs.</w:t>
      </w:r>
    </w:p>
    <w:p w:rsidR="00D30386" w:rsidRPr="00F37420" w:rsidRDefault="00D30386" w:rsidP="00D30386">
      <w:pPr>
        <w:rPr>
          <w:rFonts w:asciiTheme="minorHAnsi" w:hAnsiTheme="minorHAnsi"/>
          <w:sz w:val="22"/>
          <w:szCs w:val="22"/>
        </w:rPr>
      </w:pPr>
    </w:p>
    <w:p w:rsidR="00D30386" w:rsidRDefault="00D30386" w:rsidP="00D30386">
      <w:pPr>
        <w:rPr>
          <w:rFonts w:asciiTheme="minorHAnsi" w:hAnsiTheme="minorHAnsi"/>
          <w:b/>
          <w:sz w:val="22"/>
          <w:szCs w:val="22"/>
        </w:rPr>
      </w:pPr>
      <w:r w:rsidRPr="00F37420">
        <w:rPr>
          <w:rFonts w:asciiTheme="minorHAnsi" w:hAnsiTheme="minorHAnsi"/>
          <w:b/>
          <w:sz w:val="22"/>
          <w:szCs w:val="22"/>
        </w:rPr>
        <w:t>Project Accomplishments:</w:t>
      </w:r>
    </w:p>
    <w:p w:rsidR="00D30386" w:rsidRPr="0075763F" w:rsidRDefault="0075763F" w:rsidP="00D30386">
      <w:pPr>
        <w:numPr>
          <w:ilvl w:val="0"/>
          <w:numId w:val="20"/>
        </w:numPr>
        <w:suppressAutoHyphens w:val="0"/>
        <w:jc w:val="both"/>
        <w:rPr>
          <w:rFonts w:asciiTheme="minorHAnsi" w:hAnsiTheme="minorHAnsi" w:cs="Arial"/>
          <w:spacing w:val="5"/>
          <w:sz w:val="22"/>
          <w:szCs w:val="22"/>
        </w:rPr>
      </w:pPr>
      <w:r>
        <w:rPr>
          <w:rFonts w:asciiTheme="minorHAnsi" w:hAnsiTheme="minorHAnsi" w:cs="Arial"/>
          <w:spacing w:val="5"/>
          <w:sz w:val="22"/>
          <w:szCs w:val="22"/>
        </w:rPr>
        <w:t xml:space="preserve">Involved in </w:t>
      </w:r>
      <w:r w:rsidRPr="00D30386">
        <w:rPr>
          <w:rFonts w:asciiTheme="minorHAnsi" w:hAnsiTheme="minorHAnsi" w:cs="Arial"/>
          <w:color w:val="000000"/>
          <w:sz w:val="22"/>
          <w:szCs w:val="22"/>
          <w:shd w:val="clear" w:color="auto" w:fill="FFFFFF"/>
        </w:rPr>
        <w:t xml:space="preserve">the Review of </w:t>
      </w:r>
      <w:r w:rsidRPr="00DC7587">
        <w:rPr>
          <w:rFonts w:asciiTheme="minorHAnsi" w:hAnsiTheme="minorHAnsi" w:cs="Arial"/>
          <w:b/>
          <w:color w:val="000000"/>
          <w:sz w:val="22"/>
          <w:szCs w:val="22"/>
          <w:shd w:val="clear" w:color="auto" w:fill="FFFFFF"/>
        </w:rPr>
        <w:t>Requirements Specification</w:t>
      </w:r>
      <w:r w:rsidRPr="00D30386">
        <w:rPr>
          <w:rFonts w:asciiTheme="minorHAnsi" w:hAnsiTheme="minorHAnsi" w:cs="Arial"/>
          <w:color w:val="000000"/>
          <w:sz w:val="22"/>
          <w:szCs w:val="22"/>
          <w:shd w:val="clear" w:color="auto" w:fill="FFFFFF"/>
        </w:rPr>
        <w:t xml:space="preserve"> with functional manager and technical specialists</w:t>
      </w:r>
      <w:r>
        <w:rPr>
          <w:rFonts w:asciiTheme="minorHAnsi" w:hAnsiTheme="minorHAnsi" w:cs="Arial"/>
          <w:color w:val="000000"/>
          <w:sz w:val="22"/>
          <w:szCs w:val="22"/>
          <w:shd w:val="clear" w:color="auto" w:fill="FFFFFF"/>
        </w:rPr>
        <w:t xml:space="preserve"> of the application</w:t>
      </w:r>
    </w:p>
    <w:p w:rsidR="0075763F" w:rsidRDefault="0075763F" w:rsidP="0075763F">
      <w:pPr>
        <w:numPr>
          <w:ilvl w:val="0"/>
          <w:numId w:val="20"/>
        </w:numPr>
        <w:suppressAutoHyphens w:val="0"/>
        <w:jc w:val="both"/>
        <w:rPr>
          <w:rFonts w:asciiTheme="minorHAnsi" w:hAnsiTheme="minorHAnsi" w:cs="Arial"/>
          <w:spacing w:val="5"/>
          <w:sz w:val="22"/>
          <w:szCs w:val="22"/>
        </w:rPr>
      </w:pPr>
      <w:r>
        <w:rPr>
          <w:rFonts w:asciiTheme="minorHAnsi" w:hAnsiTheme="minorHAnsi" w:cs="Arial"/>
          <w:color w:val="000000"/>
          <w:sz w:val="22"/>
          <w:szCs w:val="22"/>
          <w:shd w:val="clear" w:color="auto" w:fill="FFFFFF"/>
        </w:rPr>
        <w:t xml:space="preserve">Design </w:t>
      </w:r>
      <w:r w:rsidRPr="00D30386">
        <w:rPr>
          <w:rFonts w:asciiTheme="minorHAnsi" w:hAnsiTheme="minorHAnsi" w:cs="Arial"/>
          <w:color w:val="000000"/>
          <w:sz w:val="22"/>
          <w:szCs w:val="22"/>
          <w:shd w:val="clear" w:color="auto" w:fill="FFFFFF"/>
        </w:rPr>
        <w:t xml:space="preserve">and execute </w:t>
      </w:r>
      <w:r w:rsidRPr="00DC7587">
        <w:rPr>
          <w:rFonts w:asciiTheme="minorHAnsi" w:hAnsiTheme="minorHAnsi" w:cs="Arial"/>
          <w:b/>
          <w:color w:val="000000"/>
          <w:sz w:val="22"/>
          <w:szCs w:val="22"/>
          <w:shd w:val="clear" w:color="auto" w:fill="FFFFFF"/>
        </w:rPr>
        <w:t>Test Plans and Test Cases</w:t>
      </w:r>
      <w:r w:rsidRPr="00D30386">
        <w:rPr>
          <w:rFonts w:asciiTheme="minorHAnsi" w:hAnsiTheme="minorHAnsi" w:cs="Arial"/>
          <w:color w:val="000000"/>
          <w:sz w:val="22"/>
          <w:szCs w:val="22"/>
          <w:shd w:val="clear" w:color="auto" w:fill="FFFFFF"/>
        </w:rPr>
        <w:t>, generate Test Scripts and Test scenarios</w:t>
      </w:r>
    </w:p>
    <w:p w:rsidR="0075763F" w:rsidRDefault="0075763F" w:rsidP="0075763F">
      <w:pPr>
        <w:numPr>
          <w:ilvl w:val="0"/>
          <w:numId w:val="20"/>
        </w:numPr>
        <w:suppressAutoHyphens w:val="0"/>
        <w:rPr>
          <w:rFonts w:asciiTheme="minorHAnsi" w:hAnsiTheme="minorHAnsi" w:cs="Arial"/>
          <w:spacing w:val="5"/>
          <w:sz w:val="22"/>
          <w:szCs w:val="22"/>
        </w:rPr>
      </w:pPr>
      <w:r>
        <w:rPr>
          <w:rFonts w:asciiTheme="minorHAnsi" w:hAnsiTheme="minorHAnsi" w:cs="Arial"/>
          <w:spacing w:val="5"/>
          <w:sz w:val="22"/>
          <w:szCs w:val="22"/>
        </w:rPr>
        <w:t xml:space="preserve">Prepared </w:t>
      </w:r>
      <w:r w:rsidRPr="00DC7587">
        <w:rPr>
          <w:rFonts w:asciiTheme="minorHAnsi" w:hAnsiTheme="minorHAnsi" w:cs="Arial"/>
          <w:b/>
          <w:spacing w:val="5"/>
          <w:sz w:val="22"/>
          <w:szCs w:val="22"/>
        </w:rPr>
        <w:t>Test cases</w:t>
      </w:r>
      <w:r>
        <w:rPr>
          <w:rFonts w:asciiTheme="minorHAnsi" w:hAnsiTheme="minorHAnsi" w:cs="Arial"/>
          <w:spacing w:val="5"/>
          <w:sz w:val="22"/>
          <w:szCs w:val="22"/>
        </w:rPr>
        <w:t xml:space="preserve">, according to the business specification and wrote </w:t>
      </w:r>
      <w:r w:rsidRPr="00DC7587">
        <w:rPr>
          <w:rFonts w:asciiTheme="minorHAnsi" w:hAnsiTheme="minorHAnsi" w:cs="Arial"/>
          <w:b/>
          <w:spacing w:val="5"/>
          <w:sz w:val="22"/>
          <w:szCs w:val="22"/>
        </w:rPr>
        <w:t>test scripts</w:t>
      </w:r>
      <w:r>
        <w:rPr>
          <w:rFonts w:asciiTheme="minorHAnsi" w:hAnsiTheme="minorHAnsi" w:cs="Arial"/>
          <w:spacing w:val="5"/>
          <w:sz w:val="22"/>
          <w:szCs w:val="22"/>
        </w:rPr>
        <w:t xml:space="preserve"> and maintained them</w:t>
      </w:r>
    </w:p>
    <w:p w:rsidR="0075763F" w:rsidRDefault="0075763F" w:rsidP="0075763F">
      <w:pPr>
        <w:numPr>
          <w:ilvl w:val="0"/>
          <w:numId w:val="20"/>
        </w:numPr>
        <w:suppressAutoHyphens w:val="0"/>
        <w:rPr>
          <w:rFonts w:asciiTheme="minorHAnsi" w:hAnsiTheme="minorHAnsi" w:cs="Arial"/>
          <w:spacing w:val="5"/>
          <w:sz w:val="22"/>
          <w:szCs w:val="22"/>
        </w:rPr>
      </w:pPr>
      <w:r>
        <w:rPr>
          <w:rFonts w:asciiTheme="minorHAnsi" w:hAnsiTheme="minorHAnsi" w:cs="Arial"/>
          <w:spacing w:val="5"/>
          <w:sz w:val="22"/>
          <w:szCs w:val="22"/>
        </w:rPr>
        <w:t>Prepared proper documentation with reference to company policy</w:t>
      </w:r>
    </w:p>
    <w:p w:rsidR="0075763F" w:rsidRDefault="0075763F" w:rsidP="0075763F">
      <w:pPr>
        <w:numPr>
          <w:ilvl w:val="0"/>
          <w:numId w:val="20"/>
        </w:numPr>
        <w:suppressAutoHyphens w:val="0"/>
        <w:rPr>
          <w:rFonts w:asciiTheme="minorHAnsi" w:hAnsiTheme="minorHAnsi" w:cs="Arial"/>
          <w:spacing w:val="5"/>
          <w:sz w:val="22"/>
          <w:szCs w:val="22"/>
        </w:rPr>
      </w:pPr>
      <w:r>
        <w:rPr>
          <w:rFonts w:asciiTheme="minorHAnsi" w:hAnsiTheme="minorHAnsi" w:cs="Arial"/>
          <w:spacing w:val="5"/>
          <w:sz w:val="22"/>
          <w:szCs w:val="22"/>
        </w:rPr>
        <w:t xml:space="preserve">Implemented the whole life cycle of </w:t>
      </w:r>
      <w:r w:rsidRPr="00DC7587">
        <w:rPr>
          <w:rFonts w:asciiTheme="minorHAnsi" w:hAnsiTheme="minorHAnsi" w:cs="Arial"/>
          <w:b/>
          <w:spacing w:val="5"/>
          <w:sz w:val="22"/>
          <w:szCs w:val="22"/>
        </w:rPr>
        <w:t>QA methodology</w:t>
      </w:r>
      <w:r>
        <w:rPr>
          <w:rFonts w:asciiTheme="minorHAnsi" w:hAnsiTheme="minorHAnsi" w:cs="Arial"/>
          <w:spacing w:val="5"/>
          <w:sz w:val="22"/>
          <w:szCs w:val="22"/>
        </w:rPr>
        <w:t xml:space="preserve"> starting from planning, capturing, creating, executing, reporting and tracking the defects using </w:t>
      </w:r>
      <w:r w:rsidRPr="00DC7587">
        <w:rPr>
          <w:rFonts w:asciiTheme="minorHAnsi" w:hAnsiTheme="minorHAnsi" w:cs="Arial"/>
          <w:b/>
          <w:spacing w:val="5"/>
          <w:sz w:val="22"/>
          <w:szCs w:val="22"/>
        </w:rPr>
        <w:t>Test Director</w:t>
      </w:r>
    </w:p>
    <w:p w:rsidR="00DC08E5" w:rsidRPr="00DC08E5" w:rsidRDefault="00DC08E5" w:rsidP="0075763F">
      <w:pPr>
        <w:numPr>
          <w:ilvl w:val="0"/>
          <w:numId w:val="20"/>
        </w:numPr>
        <w:suppressAutoHyphens w:val="0"/>
        <w:rPr>
          <w:rStyle w:val="apple-converted-space"/>
          <w:rFonts w:asciiTheme="minorHAnsi" w:hAnsiTheme="minorHAnsi" w:cs="Arial"/>
          <w:spacing w:val="5"/>
          <w:sz w:val="22"/>
          <w:szCs w:val="22"/>
        </w:rPr>
      </w:pPr>
      <w:r>
        <w:rPr>
          <w:rStyle w:val="apple-converted-space"/>
          <w:rFonts w:asciiTheme="minorHAnsi" w:hAnsiTheme="minorHAnsi" w:cs="Arial"/>
          <w:color w:val="000000"/>
          <w:sz w:val="22"/>
          <w:szCs w:val="22"/>
          <w:shd w:val="clear" w:color="auto" w:fill="FFFFFF"/>
        </w:rPr>
        <w:lastRenderedPageBreak/>
        <w:t xml:space="preserve">Performed functionality using </w:t>
      </w:r>
      <w:r w:rsidRPr="00DC7587">
        <w:rPr>
          <w:rStyle w:val="apple-converted-space"/>
          <w:rFonts w:asciiTheme="minorHAnsi" w:hAnsiTheme="minorHAnsi" w:cs="Arial"/>
          <w:b/>
          <w:color w:val="000000"/>
          <w:sz w:val="22"/>
          <w:szCs w:val="22"/>
          <w:shd w:val="clear" w:color="auto" w:fill="FFFFFF"/>
        </w:rPr>
        <w:t>Quick Test Pro</w:t>
      </w:r>
    </w:p>
    <w:p w:rsidR="00DC08E5" w:rsidRPr="00DC08E5" w:rsidRDefault="00DC08E5" w:rsidP="0075763F">
      <w:pPr>
        <w:numPr>
          <w:ilvl w:val="0"/>
          <w:numId w:val="20"/>
        </w:numPr>
        <w:suppressAutoHyphens w:val="0"/>
        <w:rPr>
          <w:rStyle w:val="apple-converted-space"/>
          <w:rFonts w:asciiTheme="minorHAnsi" w:hAnsiTheme="minorHAnsi" w:cs="Arial"/>
          <w:spacing w:val="5"/>
          <w:sz w:val="22"/>
          <w:szCs w:val="22"/>
        </w:rPr>
      </w:pPr>
      <w:r>
        <w:rPr>
          <w:rStyle w:val="apple-converted-space"/>
          <w:rFonts w:asciiTheme="minorHAnsi" w:hAnsiTheme="minorHAnsi" w:cs="Arial"/>
          <w:color w:val="000000"/>
          <w:sz w:val="22"/>
          <w:szCs w:val="22"/>
          <w:shd w:val="clear" w:color="auto" w:fill="FFFFFF"/>
        </w:rPr>
        <w:t xml:space="preserve">Designed, Communicated, and enhanced </w:t>
      </w:r>
      <w:r w:rsidRPr="00DC7587">
        <w:rPr>
          <w:rStyle w:val="apple-converted-space"/>
          <w:rFonts w:asciiTheme="minorHAnsi" w:hAnsiTheme="minorHAnsi" w:cs="Arial"/>
          <w:b/>
          <w:color w:val="000000"/>
          <w:sz w:val="22"/>
          <w:szCs w:val="22"/>
          <w:shd w:val="clear" w:color="auto" w:fill="FFFFFF"/>
        </w:rPr>
        <w:t>QA testing plan</w:t>
      </w:r>
      <w:r>
        <w:rPr>
          <w:rStyle w:val="apple-converted-space"/>
          <w:rFonts w:asciiTheme="minorHAnsi" w:hAnsiTheme="minorHAnsi" w:cs="Arial"/>
          <w:color w:val="000000"/>
          <w:sz w:val="22"/>
          <w:szCs w:val="22"/>
          <w:shd w:val="clear" w:color="auto" w:fill="FFFFFF"/>
        </w:rPr>
        <w:t xml:space="preserve"> for the application.</w:t>
      </w:r>
    </w:p>
    <w:p w:rsidR="00DC08E5" w:rsidRPr="00DC08E5" w:rsidRDefault="00DC08E5" w:rsidP="0075763F">
      <w:pPr>
        <w:numPr>
          <w:ilvl w:val="0"/>
          <w:numId w:val="20"/>
        </w:numPr>
        <w:suppressAutoHyphens w:val="0"/>
        <w:rPr>
          <w:rStyle w:val="apple-converted-space"/>
          <w:rFonts w:asciiTheme="minorHAnsi" w:hAnsiTheme="minorHAnsi" w:cs="Arial"/>
          <w:spacing w:val="5"/>
          <w:sz w:val="22"/>
          <w:szCs w:val="22"/>
        </w:rPr>
      </w:pPr>
      <w:r>
        <w:rPr>
          <w:rStyle w:val="apple-converted-space"/>
          <w:rFonts w:asciiTheme="minorHAnsi" w:hAnsiTheme="minorHAnsi" w:cs="Arial"/>
          <w:color w:val="000000"/>
          <w:sz w:val="22"/>
          <w:szCs w:val="22"/>
          <w:shd w:val="clear" w:color="auto" w:fill="FFFFFF"/>
        </w:rPr>
        <w:t xml:space="preserve">Connected to </w:t>
      </w:r>
      <w:r w:rsidRPr="00DC7587">
        <w:rPr>
          <w:rStyle w:val="apple-converted-space"/>
          <w:rFonts w:asciiTheme="minorHAnsi" w:hAnsiTheme="minorHAnsi" w:cs="Arial"/>
          <w:b/>
          <w:color w:val="000000"/>
          <w:sz w:val="22"/>
          <w:szCs w:val="22"/>
          <w:shd w:val="clear" w:color="auto" w:fill="FFFFFF"/>
        </w:rPr>
        <w:t>SQL Plus</w:t>
      </w:r>
      <w:r>
        <w:rPr>
          <w:rStyle w:val="apple-converted-space"/>
          <w:rFonts w:asciiTheme="minorHAnsi" w:hAnsiTheme="minorHAnsi" w:cs="Arial"/>
          <w:color w:val="000000"/>
          <w:sz w:val="22"/>
          <w:szCs w:val="22"/>
          <w:shd w:val="clear" w:color="auto" w:fill="FFFFFF"/>
        </w:rPr>
        <w:t xml:space="preserve"> in UNIX and created and executed complex </w:t>
      </w:r>
      <w:r w:rsidRPr="00DC7587">
        <w:rPr>
          <w:rStyle w:val="apple-converted-space"/>
          <w:rFonts w:asciiTheme="minorHAnsi" w:hAnsiTheme="minorHAnsi" w:cs="Arial"/>
          <w:b/>
          <w:color w:val="000000"/>
          <w:sz w:val="22"/>
          <w:szCs w:val="22"/>
          <w:shd w:val="clear" w:color="auto" w:fill="FFFFFF"/>
        </w:rPr>
        <w:t>SQL queries</w:t>
      </w:r>
    </w:p>
    <w:p w:rsidR="00DC08E5" w:rsidRPr="00DC08E5" w:rsidRDefault="00DC08E5" w:rsidP="0075763F">
      <w:pPr>
        <w:numPr>
          <w:ilvl w:val="0"/>
          <w:numId w:val="20"/>
        </w:numPr>
        <w:suppressAutoHyphens w:val="0"/>
        <w:rPr>
          <w:rStyle w:val="apple-converted-space"/>
          <w:rFonts w:asciiTheme="minorHAnsi" w:hAnsiTheme="minorHAnsi" w:cs="Arial"/>
          <w:spacing w:val="5"/>
          <w:sz w:val="22"/>
          <w:szCs w:val="22"/>
        </w:rPr>
      </w:pPr>
      <w:r>
        <w:rPr>
          <w:rStyle w:val="apple-converted-space"/>
          <w:rFonts w:asciiTheme="minorHAnsi" w:hAnsiTheme="minorHAnsi" w:cs="Arial"/>
          <w:color w:val="000000"/>
          <w:sz w:val="22"/>
          <w:szCs w:val="22"/>
          <w:shd w:val="clear" w:color="auto" w:fill="FFFFFF"/>
        </w:rPr>
        <w:t>Performed back-end testing by extensively using SQL commands to verify the database integrity</w:t>
      </w:r>
    </w:p>
    <w:p w:rsidR="00DC08E5" w:rsidRPr="00DC08E5" w:rsidRDefault="00DC08E5" w:rsidP="0075763F">
      <w:pPr>
        <w:numPr>
          <w:ilvl w:val="0"/>
          <w:numId w:val="20"/>
        </w:numPr>
        <w:suppressAutoHyphens w:val="0"/>
        <w:rPr>
          <w:rStyle w:val="apple-converted-space"/>
          <w:rFonts w:asciiTheme="minorHAnsi" w:hAnsiTheme="minorHAnsi" w:cs="Arial"/>
          <w:spacing w:val="5"/>
          <w:sz w:val="22"/>
          <w:szCs w:val="22"/>
        </w:rPr>
      </w:pPr>
      <w:r>
        <w:rPr>
          <w:rStyle w:val="apple-converted-space"/>
          <w:rFonts w:asciiTheme="minorHAnsi" w:hAnsiTheme="minorHAnsi" w:cs="Arial"/>
          <w:color w:val="000000"/>
          <w:sz w:val="22"/>
          <w:szCs w:val="22"/>
          <w:shd w:val="clear" w:color="auto" w:fill="FFFFFF"/>
        </w:rPr>
        <w:t xml:space="preserve">Performed </w:t>
      </w:r>
      <w:r w:rsidRPr="00DC7587">
        <w:rPr>
          <w:rStyle w:val="apple-converted-space"/>
          <w:rFonts w:asciiTheme="minorHAnsi" w:hAnsiTheme="minorHAnsi" w:cs="Arial"/>
          <w:b/>
          <w:color w:val="000000"/>
          <w:sz w:val="22"/>
          <w:szCs w:val="22"/>
          <w:shd w:val="clear" w:color="auto" w:fill="FFFFFF"/>
        </w:rPr>
        <w:t>back-end testing</w:t>
      </w:r>
      <w:r>
        <w:rPr>
          <w:rStyle w:val="apple-converted-space"/>
          <w:rFonts w:asciiTheme="minorHAnsi" w:hAnsiTheme="minorHAnsi" w:cs="Arial"/>
          <w:color w:val="000000"/>
          <w:sz w:val="22"/>
          <w:szCs w:val="22"/>
          <w:shd w:val="clear" w:color="auto" w:fill="FFFFFF"/>
        </w:rPr>
        <w:t xml:space="preserve"> for reusability by writing </w:t>
      </w:r>
      <w:r w:rsidRPr="00DC7587">
        <w:rPr>
          <w:rStyle w:val="apple-converted-space"/>
          <w:rFonts w:asciiTheme="minorHAnsi" w:hAnsiTheme="minorHAnsi" w:cs="Arial"/>
          <w:b/>
          <w:color w:val="000000"/>
          <w:sz w:val="22"/>
          <w:szCs w:val="22"/>
          <w:shd w:val="clear" w:color="auto" w:fill="FFFFFF"/>
        </w:rPr>
        <w:t>UNIX Shell Scripts</w:t>
      </w:r>
      <w:r>
        <w:rPr>
          <w:rStyle w:val="apple-converted-space"/>
          <w:rFonts w:asciiTheme="minorHAnsi" w:hAnsiTheme="minorHAnsi" w:cs="Arial"/>
          <w:color w:val="000000"/>
          <w:sz w:val="22"/>
          <w:szCs w:val="22"/>
          <w:shd w:val="clear" w:color="auto" w:fill="FFFFFF"/>
        </w:rPr>
        <w:t xml:space="preserve"> and using Quick Test Pro.</w:t>
      </w:r>
    </w:p>
    <w:p w:rsidR="00DC08E5" w:rsidRPr="00DC08E5" w:rsidRDefault="00DC08E5" w:rsidP="0075763F">
      <w:pPr>
        <w:numPr>
          <w:ilvl w:val="0"/>
          <w:numId w:val="20"/>
        </w:numPr>
        <w:suppressAutoHyphens w:val="0"/>
        <w:rPr>
          <w:rStyle w:val="apple-converted-space"/>
          <w:rFonts w:asciiTheme="minorHAnsi" w:hAnsiTheme="minorHAnsi" w:cs="Arial"/>
          <w:spacing w:val="5"/>
          <w:sz w:val="22"/>
          <w:szCs w:val="22"/>
        </w:rPr>
      </w:pPr>
      <w:r>
        <w:rPr>
          <w:rStyle w:val="apple-converted-space"/>
          <w:rFonts w:asciiTheme="minorHAnsi" w:hAnsiTheme="minorHAnsi" w:cs="Arial"/>
          <w:color w:val="000000"/>
          <w:sz w:val="22"/>
          <w:szCs w:val="22"/>
          <w:shd w:val="clear" w:color="auto" w:fill="FFFFFF"/>
        </w:rPr>
        <w:t xml:space="preserve">Created and maintained </w:t>
      </w:r>
      <w:r w:rsidRPr="00DC7587">
        <w:rPr>
          <w:rStyle w:val="apple-converted-space"/>
          <w:rFonts w:asciiTheme="minorHAnsi" w:hAnsiTheme="minorHAnsi" w:cs="Arial"/>
          <w:b/>
          <w:color w:val="000000"/>
          <w:sz w:val="22"/>
          <w:szCs w:val="22"/>
          <w:shd w:val="clear" w:color="auto" w:fill="FFFFFF"/>
        </w:rPr>
        <w:t>SQL Scripts and UNIX Shell scripts</w:t>
      </w:r>
      <w:r>
        <w:rPr>
          <w:rStyle w:val="apple-converted-space"/>
          <w:rFonts w:asciiTheme="minorHAnsi" w:hAnsiTheme="minorHAnsi" w:cs="Arial"/>
          <w:color w:val="000000"/>
          <w:sz w:val="22"/>
          <w:szCs w:val="22"/>
          <w:shd w:val="clear" w:color="auto" w:fill="FFFFFF"/>
        </w:rPr>
        <w:t xml:space="preserve"> to perform back-end testing on the </w:t>
      </w:r>
      <w:r w:rsidRPr="00DC7587">
        <w:rPr>
          <w:rStyle w:val="apple-converted-space"/>
          <w:rFonts w:asciiTheme="minorHAnsi" w:hAnsiTheme="minorHAnsi" w:cs="Arial"/>
          <w:b/>
          <w:color w:val="000000"/>
          <w:sz w:val="22"/>
          <w:szCs w:val="22"/>
          <w:shd w:val="clear" w:color="auto" w:fill="FFFFFF"/>
        </w:rPr>
        <w:t>oracle database</w:t>
      </w:r>
    </w:p>
    <w:p w:rsidR="00DC08E5" w:rsidRPr="00DC08E5" w:rsidRDefault="00DC08E5" w:rsidP="00DC08E5">
      <w:pPr>
        <w:numPr>
          <w:ilvl w:val="0"/>
          <w:numId w:val="20"/>
        </w:numPr>
        <w:suppressAutoHyphens w:val="0"/>
        <w:rPr>
          <w:rStyle w:val="apple-converted-space"/>
          <w:rFonts w:asciiTheme="minorHAnsi" w:hAnsiTheme="minorHAnsi" w:cs="Arial"/>
          <w:spacing w:val="5"/>
          <w:sz w:val="22"/>
          <w:szCs w:val="22"/>
        </w:rPr>
      </w:pPr>
      <w:r>
        <w:rPr>
          <w:rStyle w:val="apple-converted-space"/>
          <w:rFonts w:asciiTheme="minorHAnsi" w:hAnsiTheme="minorHAnsi" w:cs="Arial"/>
          <w:color w:val="000000"/>
          <w:sz w:val="22"/>
          <w:szCs w:val="22"/>
          <w:shd w:val="clear" w:color="auto" w:fill="FFFFFF"/>
        </w:rPr>
        <w:t xml:space="preserve">Performed </w:t>
      </w:r>
      <w:r w:rsidRPr="00DC7587">
        <w:rPr>
          <w:rStyle w:val="apple-converted-space"/>
          <w:rFonts w:asciiTheme="minorHAnsi" w:hAnsiTheme="minorHAnsi" w:cs="Arial"/>
          <w:b/>
          <w:color w:val="000000"/>
          <w:sz w:val="22"/>
          <w:szCs w:val="22"/>
          <w:shd w:val="clear" w:color="auto" w:fill="FFFFFF"/>
        </w:rPr>
        <w:t>Manual and Automated testing</w:t>
      </w:r>
      <w:r>
        <w:rPr>
          <w:rStyle w:val="apple-converted-space"/>
          <w:rFonts w:asciiTheme="minorHAnsi" w:hAnsiTheme="minorHAnsi" w:cs="Arial"/>
          <w:color w:val="000000"/>
          <w:sz w:val="22"/>
          <w:szCs w:val="22"/>
          <w:shd w:val="clear" w:color="auto" w:fill="FFFFFF"/>
        </w:rPr>
        <w:t xml:space="preserve"> on UNIX environment</w:t>
      </w:r>
    </w:p>
    <w:p w:rsidR="00DC08E5" w:rsidRPr="00DC08E5" w:rsidRDefault="00DC08E5" w:rsidP="00DC08E5">
      <w:pPr>
        <w:numPr>
          <w:ilvl w:val="0"/>
          <w:numId w:val="20"/>
        </w:numPr>
        <w:suppressAutoHyphens w:val="0"/>
        <w:rPr>
          <w:rStyle w:val="apple-converted-space"/>
          <w:rFonts w:asciiTheme="minorHAnsi" w:hAnsiTheme="minorHAnsi" w:cs="Arial"/>
          <w:spacing w:val="5"/>
          <w:sz w:val="22"/>
          <w:szCs w:val="22"/>
        </w:rPr>
      </w:pPr>
      <w:r>
        <w:rPr>
          <w:rStyle w:val="apple-converted-space"/>
          <w:rFonts w:asciiTheme="minorHAnsi" w:hAnsiTheme="minorHAnsi" w:cs="Arial"/>
          <w:color w:val="000000"/>
          <w:sz w:val="22"/>
          <w:szCs w:val="22"/>
          <w:shd w:val="clear" w:color="auto" w:fill="FFFFFF"/>
        </w:rPr>
        <w:t xml:space="preserve">Manually performed User Acceptance Testing of </w:t>
      </w:r>
      <w:r w:rsidRPr="00DC7587">
        <w:rPr>
          <w:rStyle w:val="apple-converted-space"/>
          <w:rFonts w:asciiTheme="minorHAnsi" w:hAnsiTheme="minorHAnsi" w:cs="Arial"/>
          <w:b/>
          <w:color w:val="000000"/>
          <w:sz w:val="22"/>
          <w:szCs w:val="22"/>
          <w:shd w:val="clear" w:color="auto" w:fill="FFFFFF"/>
        </w:rPr>
        <w:t>FACETS</w:t>
      </w:r>
      <w:r>
        <w:rPr>
          <w:rStyle w:val="apple-converted-space"/>
          <w:rFonts w:asciiTheme="minorHAnsi" w:hAnsiTheme="minorHAnsi" w:cs="Arial"/>
          <w:color w:val="000000"/>
          <w:sz w:val="22"/>
          <w:szCs w:val="22"/>
          <w:shd w:val="clear" w:color="auto" w:fill="FFFFFF"/>
        </w:rPr>
        <w:t xml:space="preserve"> implementation</w:t>
      </w:r>
    </w:p>
    <w:p w:rsidR="00DC08E5" w:rsidRPr="00DC08E5" w:rsidRDefault="00DC08E5" w:rsidP="00DC08E5">
      <w:pPr>
        <w:numPr>
          <w:ilvl w:val="0"/>
          <w:numId w:val="20"/>
        </w:numPr>
        <w:suppressAutoHyphens w:val="0"/>
        <w:rPr>
          <w:rStyle w:val="apple-converted-space"/>
          <w:rFonts w:asciiTheme="minorHAnsi" w:hAnsiTheme="minorHAnsi" w:cs="Arial"/>
          <w:spacing w:val="5"/>
          <w:sz w:val="22"/>
          <w:szCs w:val="22"/>
        </w:rPr>
      </w:pPr>
      <w:r>
        <w:rPr>
          <w:rStyle w:val="apple-converted-space"/>
          <w:rFonts w:asciiTheme="minorHAnsi" w:hAnsiTheme="minorHAnsi" w:cs="Arial"/>
          <w:color w:val="000000"/>
          <w:sz w:val="22"/>
          <w:szCs w:val="22"/>
          <w:shd w:val="clear" w:color="auto" w:fill="FFFFFF"/>
        </w:rPr>
        <w:t xml:space="preserve">Work as </w:t>
      </w:r>
      <w:r w:rsidRPr="00DC7587">
        <w:rPr>
          <w:rStyle w:val="apple-converted-space"/>
          <w:rFonts w:asciiTheme="minorHAnsi" w:hAnsiTheme="minorHAnsi" w:cs="Arial"/>
          <w:b/>
          <w:color w:val="000000"/>
          <w:sz w:val="22"/>
          <w:szCs w:val="22"/>
          <w:shd w:val="clear" w:color="auto" w:fill="FFFFFF"/>
        </w:rPr>
        <w:t>a Data analyst</w:t>
      </w:r>
      <w:r>
        <w:rPr>
          <w:rStyle w:val="apple-converted-space"/>
          <w:rFonts w:asciiTheme="minorHAnsi" w:hAnsiTheme="minorHAnsi" w:cs="Arial"/>
          <w:color w:val="000000"/>
          <w:sz w:val="22"/>
          <w:szCs w:val="22"/>
          <w:shd w:val="clear" w:color="auto" w:fill="FFFFFF"/>
        </w:rPr>
        <w:t xml:space="preserve"> to set Facets data in Claims Processing, Members/Subscribers, Groups, Billing for different testing efforts</w:t>
      </w:r>
    </w:p>
    <w:p w:rsidR="00E07E03" w:rsidRPr="00E07E03" w:rsidRDefault="0075763F" w:rsidP="00DC08E5">
      <w:pPr>
        <w:numPr>
          <w:ilvl w:val="0"/>
          <w:numId w:val="20"/>
        </w:numPr>
        <w:suppressAutoHyphens w:val="0"/>
        <w:rPr>
          <w:rStyle w:val="apple-converted-space"/>
          <w:rFonts w:asciiTheme="minorHAnsi" w:hAnsiTheme="minorHAnsi" w:cs="Arial"/>
          <w:spacing w:val="5"/>
          <w:sz w:val="22"/>
          <w:szCs w:val="22"/>
        </w:rPr>
      </w:pPr>
      <w:r w:rsidRPr="00DC08E5">
        <w:rPr>
          <w:rStyle w:val="apple-converted-space"/>
          <w:rFonts w:asciiTheme="minorHAnsi" w:hAnsiTheme="minorHAnsi" w:cs="Arial"/>
          <w:color w:val="000000"/>
          <w:sz w:val="22"/>
          <w:szCs w:val="22"/>
          <w:shd w:val="clear" w:color="auto" w:fill="FFFFFF"/>
        </w:rPr>
        <w:t> </w:t>
      </w:r>
      <w:r w:rsidR="00E07E03">
        <w:rPr>
          <w:rStyle w:val="apple-converted-space"/>
          <w:rFonts w:asciiTheme="minorHAnsi" w:hAnsiTheme="minorHAnsi" w:cs="Arial"/>
          <w:color w:val="000000"/>
          <w:sz w:val="22"/>
          <w:szCs w:val="22"/>
          <w:shd w:val="clear" w:color="auto" w:fill="FFFFFF"/>
        </w:rPr>
        <w:t xml:space="preserve">Extensively involved in </w:t>
      </w:r>
      <w:r w:rsidR="00E07E03" w:rsidRPr="00DC7587">
        <w:rPr>
          <w:rStyle w:val="apple-converted-space"/>
          <w:rFonts w:asciiTheme="minorHAnsi" w:hAnsiTheme="minorHAnsi" w:cs="Arial"/>
          <w:b/>
          <w:color w:val="000000"/>
          <w:sz w:val="22"/>
          <w:szCs w:val="22"/>
          <w:shd w:val="clear" w:color="auto" w:fill="FFFFFF"/>
        </w:rPr>
        <w:t>Batch testing</w:t>
      </w:r>
      <w:r w:rsidR="00E07E03">
        <w:rPr>
          <w:rStyle w:val="apple-converted-space"/>
          <w:rFonts w:asciiTheme="minorHAnsi" w:hAnsiTheme="minorHAnsi" w:cs="Arial"/>
          <w:color w:val="000000"/>
          <w:sz w:val="22"/>
          <w:szCs w:val="22"/>
          <w:shd w:val="clear" w:color="auto" w:fill="FFFFFF"/>
        </w:rPr>
        <w:t xml:space="preserve"> of claims submission</w:t>
      </w:r>
    </w:p>
    <w:p w:rsidR="0075763F" w:rsidRPr="00E07E03" w:rsidRDefault="00E07E03" w:rsidP="00E07E03">
      <w:pPr>
        <w:numPr>
          <w:ilvl w:val="0"/>
          <w:numId w:val="20"/>
        </w:numPr>
        <w:suppressAutoHyphens w:val="0"/>
        <w:rPr>
          <w:rFonts w:asciiTheme="minorHAnsi" w:hAnsiTheme="minorHAnsi" w:cs="Arial"/>
          <w:spacing w:val="5"/>
          <w:sz w:val="22"/>
          <w:szCs w:val="22"/>
        </w:rPr>
      </w:pPr>
      <w:r>
        <w:rPr>
          <w:rStyle w:val="apple-converted-space"/>
          <w:rFonts w:asciiTheme="minorHAnsi" w:hAnsiTheme="minorHAnsi" w:cs="Arial"/>
          <w:color w:val="000000"/>
          <w:sz w:val="22"/>
          <w:szCs w:val="22"/>
          <w:shd w:val="clear" w:color="auto" w:fill="FFFFFF"/>
        </w:rPr>
        <w:t xml:space="preserve">Conducted </w:t>
      </w:r>
      <w:r w:rsidRPr="00DC7587">
        <w:rPr>
          <w:rStyle w:val="apple-converted-space"/>
          <w:rFonts w:asciiTheme="minorHAnsi" w:hAnsiTheme="minorHAnsi" w:cs="Arial"/>
          <w:b/>
          <w:color w:val="000000"/>
          <w:sz w:val="22"/>
          <w:szCs w:val="22"/>
          <w:shd w:val="clear" w:color="auto" w:fill="FFFFFF"/>
        </w:rPr>
        <w:t>System, Integrated and Regression testing</w:t>
      </w:r>
      <w:r>
        <w:rPr>
          <w:rStyle w:val="apple-converted-space"/>
          <w:rFonts w:asciiTheme="minorHAnsi" w:hAnsiTheme="minorHAnsi" w:cs="Arial"/>
          <w:color w:val="000000"/>
          <w:sz w:val="22"/>
          <w:szCs w:val="22"/>
          <w:shd w:val="clear" w:color="auto" w:fill="FFFFFF"/>
        </w:rPr>
        <w:t xml:space="preserve"> to the application</w:t>
      </w:r>
      <w:r w:rsidR="0075763F" w:rsidRPr="00E07E03">
        <w:rPr>
          <w:rFonts w:asciiTheme="minorHAnsi" w:hAnsiTheme="minorHAnsi" w:cs="Arial"/>
          <w:color w:val="000000"/>
          <w:sz w:val="22"/>
          <w:szCs w:val="22"/>
        </w:rPr>
        <w:br/>
      </w:r>
    </w:p>
    <w:p w:rsidR="00D30386" w:rsidRPr="009A7624" w:rsidRDefault="00D30386" w:rsidP="00D30386">
      <w:pPr>
        <w:pStyle w:val="ListParagraph"/>
        <w:shd w:val="clear" w:color="auto" w:fill="FFFFFF"/>
        <w:suppressAutoHyphens w:val="0"/>
        <w:spacing w:before="100" w:beforeAutospacing="1" w:after="100" w:afterAutospacing="1"/>
        <w:contextualSpacing/>
        <w:jc w:val="both"/>
        <w:rPr>
          <w:rFonts w:asciiTheme="minorHAnsi" w:hAnsiTheme="minorHAnsi" w:cs="Arial"/>
          <w:color w:val="222222"/>
          <w:sz w:val="22"/>
          <w:szCs w:val="22"/>
          <w:lang w:eastAsia="en-US"/>
        </w:rPr>
      </w:pPr>
    </w:p>
    <w:p w:rsidR="00CC1BCC" w:rsidRDefault="00CC1BCC" w:rsidP="004B58A0">
      <w:pPr>
        <w:pStyle w:val="NormalGaramond"/>
        <w:numPr>
          <w:ilvl w:val="0"/>
          <w:numId w:val="0"/>
        </w:numPr>
        <w:ind w:left="720"/>
        <w:rPr>
          <w:rFonts w:ascii="Times New Roman" w:hAnsi="Times New Roman"/>
        </w:rPr>
      </w:pPr>
    </w:p>
    <w:sectPr w:rsidR="00CC1BCC" w:rsidSect="00E12893">
      <w:headerReference w:type="default" r:id="rId8"/>
      <w:footerReference w:type="default" r:id="rId9"/>
      <w:pgSz w:w="12240" w:h="15840"/>
      <w:pgMar w:top="1152" w:right="1440" w:bottom="1008" w:left="1440" w:header="720" w:footer="432"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7189E" w:rsidRDefault="0047189E">
      <w:r>
        <w:separator/>
      </w:r>
    </w:p>
  </w:endnote>
  <w:endnote w:type="continuationSeparator" w:id="1">
    <w:p w:rsidR="0047189E" w:rsidRDefault="0047189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OpenSymbol">
    <w:altName w:val="Arial Unicode MS"/>
    <w:charset w:val="80"/>
    <w:family w:val="auto"/>
    <w:pitch w:val="default"/>
    <w:sig w:usb0="00000000" w:usb1="00000000" w:usb2="00000000" w:usb3="00000000" w:csb0="00000000" w:csb1="00000000"/>
  </w:font>
  <w:font w:name="Microsoft YaHei">
    <w:charset w:val="86"/>
    <w:family w:val="swiss"/>
    <w:pitch w:val="variable"/>
    <w:sig w:usb0="80000287" w:usb1="28CF3C52" w:usb2="00000016" w:usb3="00000000" w:csb0="0004001F" w:csb1="00000000"/>
  </w:font>
  <w:font w:name="Mangal">
    <w:panose1 w:val="00000400000000000000"/>
    <w:charset w:val="00"/>
    <w:family w:val="auto"/>
    <w:pitch w:val="variable"/>
    <w:sig w:usb0="00008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Arial Bold">
    <w:panose1 w:val="020B0704020202020204"/>
    <w:charset w:val="00"/>
    <w:family w:val="auto"/>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D5812" w:rsidRPr="001E601F" w:rsidRDefault="001414DC" w:rsidP="001E601F">
    <w:pPr>
      <w:pStyle w:val="Footer"/>
      <w:tabs>
        <w:tab w:val="clear" w:pos="4320"/>
        <w:tab w:val="clear" w:pos="8640"/>
        <w:tab w:val="right" w:pos="9360"/>
      </w:tabs>
      <w:rPr>
        <w:rFonts w:ascii="Arial" w:hAnsi="Arial"/>
      </w:rPr>
    </w:pPr>
    <w:r w:rsidRPr="001414DC">
      <w:rPr>
        <w:noProof/>
        <w:lang w:eastAsia="en-US"/>
      </w:rPr>
      <w:pict>
        <v:line id="Line 1" o:spid="_x0000_s4097" style="position:absolute;flip:y;z-index:-251658752;visibility:visible" from="-3.6pt,4.5pt" to="468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" strokeweight=".26mm">
          <v:stroke joinstyle="miter"/>
        </v:line>
      </w:pict>
    </w:r>
  </w:p>
  <w:p w:rsidR="005D5812" w:rsidRDefault="005B3E0F">
    <w:pPr>
      <w:rPr>
        <w:rFonts w:ascii="Arial Bold" w:hAnsi="Arial Bold"/>
        <w:b/>
        <w:bCs/>
        <w:sz w:val="22"/>
        <w:szCs w:val="28"/>
        <w:lang w:val="sv-SE"/>
      </w:rPr>
    </w:pPr>
    <w:r>
      <w:rPr>
        <w:rFonts w:ascii="Arial Bold" w:hAnsi="Arial Bold"/>
        <w:b/>
        <w:bCs/>
        <w:sz w:val="22"/>
        <w:szCs w:val="28"/>
        <w:lang w:val="sv-SE"/>
      </w:rPr>
      <w:t>Lekh Thakuri</w:t>
    </w:r>
  </w:p>
  <w:p w:rsidR="005D5812" w:rsidRDefault="005D5812">
    <w:r>
      <w:rPr>
        <w:rFonts w:ascii="Arial Bold" w:hAnsi="Arial Bold"/>
        <w:bCs/>
        <w:sz w:val="18"/>
        <w:szCs w:val="28"/>
        <w:lang w:val="sv-SE"/>
      </w:rPr>
      <w:tab/>
    </w:r>
    <w:r>
      <w:rPr>
        <w:rFonts w:ascii="Arial Bold" w:hAnsi="Arial Bold"/>
        <w:bCs/>
        <w:sz w:val="18"/>
        <w:szCs w:val="28"/>
        <w:lang w:val="sv-SE"/>
      </w:rPr>
      <w:tab/>
    </w:r>
    <w:r>
      <w:rPr>
        <w:rFonts w:ascii="Arial Bold" w:hAnsi="Arial Bold"/>
        <w:bCs/>
        <w:sz w:val="18"/>
        <w:szCs w:val="28"/>
        <w:lang w:val="sv-SE"/>
      </w:rPr>
      <w:tab/>
    </w:r>
    <w:r>
      <w:rPr>
        <w:rFonts w:ascii="Arial Bold" w:hAnsi="Arial Bold"/>
        <w:bCs/>
        <w:sz w:val="18"/>
        <w:szCs w:val="28"/>
        <w:lang w:val="sv-SE"/>
      </w:rPr>
      <w:tab/>
    </w:r>
    <w:r>
      <w:rPr>
        <w:rFonts w:ascii="Arial" w:hAnsi="Arial" w:cs="Arial"/>
      </w:rPr>
      <w:tab/>
      <w:t xml:space="preserve">Page </w:t>
    </w:r>
    <w:r w:rsidR="001414DC">
      <w:rPr>
        <w:rFonts w:cs="Arial"/>
      </w:rPr>
      <w:fldChar w:fldCharType="begin"/>
    </w:r>
    <w:r>
      <w:rPr>
        <w:rFonts w:cs="Arial"/>
      </w:rPr>
      <w:instrText xml:space="preserve"> PAGE </w:instrText>
    </w:r>
    <w:r w:rsidR="001414DC">
      <w:rPr>
        <w:rFonts w:cs="Arial"/>
      </w:rPr>
      <w:fldChar w:fldCharType="separate"/>
    </w:r>
    <w:r w:rsidR="00092716">
      <w:rPr>
        <w:rFonts w:cs="Arial"/>
        <w:noProof/>
      </w:rPr>
      <w:t>1</w:t>
    </w:r>
    <w:r w:rsidR="001414DC">
      <w:rPr>
        <w:rFonts w:cs="Arial"/>
      </w:rPr>
      <w:fldChar w:fldCharType="end"/>
    </w:r>
    <w:r>
      <w:rPr>
        <w:rFonts w:ascii="Arial" w:hAnsi="Arial" w:cs="Arial"/>
      </w:rPr>
      <w:t xml:space="preserve"> of </w:t>
    </w:r>
    <w:r w:rsidR="001414DC">
      <w:rPr>
        <w:rFonts w:cs="Arial"/>
      </w:rPr>
      <w:fldChar w:fldCharType="begin"/>
    </w:r>
    <w:r>
      <w:rPr>
        <w:rFonts w:cs="Arial"/>
      </w:rPr>
      <w:instrText xml:space="preserve"> NUMPAGES \*Arabic </w:instrText>
    </w:r>
    <w:r w:rsidR="001414DC">
      <w:rPr>
        <w:rFonts w:cs="Arial"/>
      </w:rPr>
      <w:fldChar w:fldCharType="separate"/>
    </w:r>
    <w:r w:rsidR="00092716">
      <w:rPr>
        <w:rFonts w:cs="Arial"/>
        <w:noProof/>
      </w:rPr>
      <w:t>5</w:t>
    </w:r>
    <w:r w:rsidR="001414DC">
      <w:rPr>
        <w:rFonts w:cs="Arial"/>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7189E" w:rsidRDefault="0047189E">
      <w:r>
        <w:separator/>
      </w:r>
    </w:p>
  </w:footnote>
  <w:footnote w:type="continuationSeparator" w:id="1">
    <w:p w:rsidR="0047189E" w:rsidRDefault="0047189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D5812" w:rsidRDefault="005D5812">
    <w:pPr>
      <w:pStyle w:val="Header"/>
      <w:tabs>
        <w:tab w:val="clear" w:pos="4320"/>
        <w:tab w:val="clear" w:pos="8640"/>
      </w:tabs>
      <w:ind w:left="720" w:right="-540" w:firstLine="720"/>
      <w:rPr>
        <w:rFonts w:ascii="Arial" w:hAnsi="Arial"/>
        <w:sz w:val="18"/>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CEAC13DE"/>
    <w:lvl w:ilvl="0">
      <w:start w:val="1"/>
      <w:numFmt w:val="bullet"/>
      <w:pStyle w:val="ListBullet2"/>
      <w:lvlText w:val=""/>
      <w:lvlJc w:val="left"/>
      <w:pPr>
        <w:tabs>
          <w:tab w:val="num" w:pos="720"/>
        </w:tabs>
        <w:ind w:left="720" w:hanging="360"/>
      </w:pPr>
      <w:rPr>
        <w:rFonts w:ascii="Symbol" w:hAnsi="Symbol" w:hint="default"/>
      </w:rPr>
    </w:lvl>
  </w:abstractNum>
  <w:abstractNum w:abstractNumId="1">
    <w:nsid w:val="FFFFFFFE"/>
    <w:multiLevelType w:val="singleLevel"/>
    <w:tmpl w:val="FFFFFFFF"/>
    <w:lvl w:ilvl="0">
      <w:numFmt w:val="decimal"/>
      <w:lvlText w:val="*"/>
      <w:lvlJc w:val="left"/>
    </w:lvl>
  </w:abstractNum>
  <w:abstractNum w:abstractNumId="2">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nsid w:val="00000002"/>
    <w:multiLevelType w:val="singleLevel"/>
    <w:tmpl w:val="00000002"/>
    <w:name w:val="WW8Num2"/>
    <w:lvl w:ilvl="0">
      <w:start w:val="1"/>
      <w:numFmt w:val="bullet"/>
      <w:lvlText w:val=""/>
      <w:lvlJc w:val="left"/>
      <w:pPr>
        <w:tabs>
          <w:tab w:val="num" w:pos="0"/>
        </w:tabs>
        <w:ind w:left="720" w:hanging="360"/>
      </w:pPr>
      <w:rPr>
        <w:rFonts w:ascii="Symbol" w:hAnsi="Symbol"/>
        <w:color w:val="CC3300"/>
      </w:rPr>
    </w:lvl>
  </w:abstractNum>
  <w:abstractNum w:abstractNumId="4">
    <w:nsid w:val="00000003"/>
    <w:multiLevelType w:val="multilevel"/>
    <w:tmpl w:val="00000003"/>
    <w:name w:val="WW8Num3"/>
    <w:lvl w:ilvl="0">
      <w:start w:val="1"/>
      <w:numFmt w:val="bullet"/>
      <w:pStyle w:val="NormalGaramond"/>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Wingdings" w:hAnsi="Wingdings"/>
      </w:rPr>
    </w:lvl>
    <w:lvl w:ilvl="4">
      <w:start w:val="1"/>
      <w:numFmt w:val="bullet"/>
      <w:lvlText w:val=""/>
      <w:lvlJc w:val="left"/>
      <w:pPr>
        <w:tabs>
          <w:tab w:val="num" w:pos="3600"/>
        </w:tabs>
        <w:ind w:left="3600" w:hanging="360"/>
      </w:pPr>
      <w:rPr>
        <w:rFonts w:ascii="Wingdings" w:hAnsi="Wingdings"/>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Wingdings" w:hAnsi="Wingdings"/>
      </w:rPr>
    </w:lvl>
    <w:lvl w:ilvl="7">
      <w:start w:val="1"/>
      <w:numFmt w:val="bullet"/>
      <w:lvlText w:val=""/>
      <w:lvlJc w:val="left"/>
      <w:pPr>
        <w:tabs>
          <w:tab w:val="num" w:pos="5760"/>
        </w:tabs>
        <w:ind w:left="5760" w:hanging="360"/>
      </w:pPr>
      <w:rPr>
        <w:rFonts w:ascii="Wingdings" w:hAnsi="Wingdings"/>
      </w:rPr>
    </w:lvl>
    <w:lvl w:ilvl="8">
      <w:start w:val="1"/>
      <w:numFmt w:val="bullet"/>
      <w:lvlText w:val=""/>
      <w:lvlJc w:val="left"/>
      <w:pPr>
        <w:tabs>
          <w:tab w:val="num" w:pos="6480"/>
        </w:tabs>
        <w:ind w:left="6480" w:hanging="360"/>
      </w:pPr>
      <w:rPr>
        <w:rFonts w:ascii="Wingdings" w:hAnsi="Wingdings"/>
      </w:rPr>
    </w:lvl>
  </w:abstractNum>
  <w:abstractNum w:abstractNumId="5">
    <w:nsid w:val="00000005"/>
    <w:multiLevelType w:val="singleLevel"/>
    <w:tmpl w:val="00000005"/>
    <w:name w:val="WW8Num5"/>
    <w:lvl w:ilvl="0">
      <w:start w:val="1"/>
      <w:numFmt w:val="bullet"/>
      <w:lvlText w:val=""/>
      <w:lvlJc w:val="left"/>
      <w:pPr>
        <w:tabs>
          <w:tab w:val="num" w:pos="360"/>
        </w:tabs>
        <w:ind w:left="360" w:hanging="360"/>
      </w:pPr>
      <w:rPr>
        <w:rFonts w:ascii="Symbol" w:hAnsi="Symbol"/>
      </w:rPr>
    </w:lvl>
  </w:abstractNum>
  <w:abstractNum w:abstractNumId="6">
    <w:nsid w:val="0000000B"/>
    <w:multiLevelType w:val="multilevel"/>
    <w:tmpl w:val="0000000B"/>
    <w:name w:val="WW8Num24"/>
    <w:lvl w:ilvl="0">
      <w:start w:val="1"/>
      <w:numFmt w:val="bullet"/>
      <w:lvlText w:val=""/>
      <w:lvlJc w:val="left"/>
      <w:pPr>
        <w:tabs>
          <w:tab w:val="num" w:pos="0"/>
        </w:tabs>
        <w:ind w:left="432" w:hanging="432"/>
      </w:pPr>
      <w:rPr>
        <w:rFonts w:ascii="Symbol" w:hAnsi="Symbol"/>
      </w:r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7">
    <w:nsid w:val="00000012"/>
    <w:multiLevelType w:val="singleLevel"/>
    <w:tmpl w:val="00000012"/>
    <w:name w:val="WW8Num48"/>
    <w:lvl w:ilvl="0">
      <w:start w:val="1"/>
      <w:numFmt w:val="bullet"/>
      <w:lvlText w:val=""/>
      <w:lvlJc w:val="left"/>
      <w:pPr>
        <w:tabs>
          <w:tab w:val="num" w:pos="0"/>
        </w:tabs>
        <w:ind w:left="360" w:hanging="360"/>
      </w:pPr>
      <w:rPr>
        <w:rFonts w:ascii="Symbol" w:hAnsi="Symbol"/>
      </w:rPr>
    </w:lvl>
  </w:abstractNum>
  <w:abstractNum w:abstractNumId="8">
    <w:nsid w:val="00000017"/>
    <w:multiLevelType w:val="singleLevel"/>
    <w:tmpl w:val="00000017"/>
    <w:name w:val="WW8Num56"/>
    <w:lvl w:ilvl="0">
      <w:start w:val="1"/>
      <w:numFmt w:val="bullet"/>
      <w:lvlText w:val=""/>
      <w:lvlJc w:val="left"/>
      <w:pPr>
        <w:tabs>
          <w:tab w:val="num" w:pos="0"/>
        </w:tabs>
        <w:ind w:left="360" w:hanging="360"/>
      </w:pPr>
      <w:rPr>
        <w:rFonts w:ascii="Symbol" w:hAnsi="Symbol"/>
      </w:rPr>
    </w:lvl>
  </w:abstractNum>
  <w:abstractNum w:abstractNumId="9">
    <w:nsid w:val="026D3CCE"/>
    <w:multiLevelType w:val="hybridMultilevel"/>
    <w:tmpl w:val="EA622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3B311B7"/>
    <w:multiLevelType w:val="hybridMultilevel"/>
    <w:tmpl w:val="9F7AAE44"/>
    <w:lvl w:ilvl="0" w:tplc="00000007">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8736202"/>
    <w:multiLevelType w:val="hybridMultilevel"/>
    <w:tmpl w:val="B27E13D0"/>
    <w:lvl w:ilvl="0" w:tplc="57FCF3A6">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08C8039C"/>
    <w:multiLevelType w:val="hybridMultilevel"/>
    <w:tmpl w:val="50B22892"/>
    <w:lvl w:ilvl="0" w:tplc="00000007">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8E748D7"/>
    <w:multiLevelType w:val="hybridMultilevel"/>
    <w:tmpl w:val="54664736"/>
    <w:lvl w:ilvl="0" w:tplc="57FCF3A6">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063503D"/>
    <w:multiLevelType w:val="hybridMultilevel"/>
    <w:tmpl w:val="ECA291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11FF1420"/>
    <w:multiLevelType w:val="hybridMultilevel"/>
    <w:tmpl w:val="99A84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C2D1EB9"/>
    <w:multiLevelType w:val="hybridMultilevel"/>
    <w:tmpl w:val="5B5E9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C3A1314"/>
    <w:multiLevelType w:val="hybridMultilevel"/>
    <w:tmpl w:val="D1F2D17A"/>
    <w:lvl w:ilvl="0" w:tplc="B5169B4A">
      <w:start w:val="1"/>
      <w:numFmt w:val="bullet"/>
      <w:lvlText w:val=""/>
      <w:lvlJc w:val="left"/>
      <w:pPr>
        <w:tabs>
          <w:tab w:val="num" w:pos="1080"/>
        </w:tabs>
        <w:ind w:left="1080" w:hanging="360"/>
      </w:pPr>
      <w:rPr>
        <w:rFonts w:ascii="Symbol" w:hAnsi="Symbol" w:hint="default"/>
        <w:color w:val="000000"/>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nsid w:val="1C3C5FAA"/>
    <w:multiLevelType w:val="hybridMultilevel"/>
    <w:tmpl w:val="BBA8C9A8"/>
    <w:lvl w:ilvl="0" w:tplc="1A34B7BA">
      <w:start w:val="1"/>
      <w:numFmt w:val="bullet"/>
      <w:lvlText w:val=""/>
      <w:lvlJc w:val="left"/>
      <w:pPr>
        <w:ind w:left="810" w:hanging="360"/>
      </w:pPr>
      <w:rPr>
        <w:rFonts w:ascii="Symbol" w:hAnsi="Symbol" w:hint="default"/>
        <w:color w:val="CC3300"/>
      </w:rPr>
    </w:lvl>
    <w:lvl w:ilvl="1" w:tplc="896EBFBE">
      <w:numFmt w:val="bullet"/>
      <w:lvlText w:val=""/>
      <w:lvlJc w:val="left"/>
      <w:pPr>
        <w:ind w:left="1620" w:hanging="540"/>
      </w:pPr>
      <w:rPr>
        <w:rFonts w:ascii="Calibri" w:eastAsia="Calibri" w:hAnsi="Calibri" w:cs="Calibri" w:hint="default"/>
      </w:rPr>
    </w:lvl>
    <w:lvl w:ilvl="2" w:tplc="D9261870">
      <w:numFmt w:val="bullet"/>
      <w:lvlText w:val="•"/>
      <w:lvlJc w:val="left"/>
      <w:pPr>
        <w:ind w:left="2520" w:hanging="720"/>
      </w:pPr>
      <w:rPr>
        <w:rFonts w:ascii="Times New Roman" w:eastAsia="MS Mincho"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F314164"/>
    <w:multiLevelType w:val="hybridMultilevel"/>
    <w:tmpl w:val="92703F42"/>
    <w:lvl w:ilvl="0" w:tplc="1A34B7BA">
      <w:start w:val="1"/>
      <w:numFmt w:val="bullet"/>
      <w:lvlText w:val=""/>
      <w:lvlJc w:val="left"/>
      <w:pPr>
        <w:ind w:left="810" w:hanging="360"/>
      </w:pPr>
      <w:rPr>
        <w:rFonts w:ascii="Symbol" w:hAnsi="Symbol" w:hint="default"/>
        <w:color w:val="CC33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5D7564D"/>
    <w:multiLevelType w:val="hybridMultilevel"/>
    <w:tmpl w:val="391C6BFE"/>
    <w:lvl w:ilvl="0" w:tplc="1A34B7BA">
      <w:start w:val="1"/>
      <w:numFmt w:val="bullet"/>
      <w:lvlText w:val=""/>
      <w:lvlJc w:val="left"/>
      <w:pPr>
        <w:ind w:left="720" w:hanging="360"/>
      </w:pPr>
      <w:rPr>
        <w:rFonts w:ascii="Symbol" w:hAnsi="Symbol" w:hint="default"/>
        <w:color w:val="CC33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67D50A6"/>
    <w:multiLevelType w:val="hybridMultilevel"/>
    <w:tmpl w:val="4EAEDA5C"/>
    <w:lvl w:ilvl="0" w:tplc="04090001">
      <w:start w:val="1"/>
      <w:numFmt w:val="bullet"/>
      <w:lvlText w:val=""/>
      <w:lvlJc w:val="left"/>
      <w:pPr>
        <w:tabs>
          <w:tab w:val="num" w:pos="1080"/>
        </w:tabs>
        <w:ind w:left="1080" w:hanging="360"/>
      </w:pPr>
      <w:rPr>
        <w:rFonts w:ascii="Symbol" w:hAnsi="Symbol" w:hint="default"/>
        <w:color w:val="CC3300"/>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nsid w:val="26F127B5"/>
    <w:multiLevelType w:val="hybridMultilevel"/>
    <w:tmpl w:val="1E483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B6F7DEA"/>
    <w:multiLevelType w:val="hybridMultilevel"/>
    <w:tmpl w:val="30E2A988"/>
    <w:lvl w:ilvl="0" w:tplc="7D2EC9D0">
      <w:start w:val="1"/>
      <w:numFmt w:val="bullet"/>
      <w:pStyle w:val="Bullet1"/>
      <w:lvlText w:val=""/>
      <w:lvlJc w:val="left"/>
      <w:pPr>
        <w:tabs>
          <w:tab w:val="num" w:pos="720"/>
        </w:tabs>
        <w:ind w:left="720" w:hanging="360"/>
      </w:pPr>
      <w:rPr>
        <w:rFonts w:ascii="Wingdings" w:hAnsi="Wingdings" w:hint="default"/>
        <w:b w:val="0"/>
        <w:i w:val="0"/>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2CAA30AC"/>
    <w:multiLevelType w:val="hybridMultilevel"/>
    <w:tmpl w:val="DA6874B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2D9858E9"/>
    <w:multiLevelType w:val="hybridMultilevel"/>
    <w:tmpl w:val="71564B54"/>
    <w:lvl w:ilvl="0" w:tplc="57FCF3A6">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2F021EF0"/>
    <w:multiLevelType w:val="hybridMultilevel"/>
    <w:tmpl w:val="2500F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1C87F7F"/>
    <w:multiLevelType w:val="hybridMultilevel"/>
    <w:tmpl w:val="E9A4F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54C7225"/>
    <w:multiLevelType w:val="hybridMultilevel"/>
    <w:tmpl w:val="8A4CF3BA"/>
    <w:lvl w:ilvl="0" w:tplc="1A34B7BA">
      <w:start w:val="1"/>
      <w:numFmt w:val="bullet"/>
      <w:lvlText w:val=""/>
      <w:lvlJc w:val="left"/>
      <w:pPr>
        <w:ind w:left="720" w:hanging="360"/>
      </w:pPr>
      <w:rPr>
        <w:rFonts w:ascii="Symbol" w:hAnsi="Symbol" w:hint="default"/>
        <w:color w:val="CC33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5E71BB6"/>
    <w:multiLevelType w:val="hybridMultilevel"/>
    <w:tmpl w:val="725CA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F305CA7"/>
    <w:multiLevelType w:val="hybridMultilevel"/>
    <w:tmpl w:val="626E76DE"/>
    <w:lvl w:ilvl="0" w:tplc="57FCF3A6">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2D06F99"/>
    <w:multiLevelType w:val="hybridMultilevel"/>
    <w:tmpl w:val="02E43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38F7FA6"/>
    <w:multiLevelType w:val="hybridMultilevel"/>
    <w:tmpl w:val="94180682"/>
    <w:lvl w:ilvl="0" w:tplc="00000007">
      <w:numFmt w:val="bullet"/>
      <w:lvlText w:val=""/>
      <w:lvlJc w:val="left"/>
      <w:pPr>
        <w:ind w:left="720" w:hanging="360"/>
      </w:pPr>
      <w:rPr>
        <w:rFonts w:ascii="Symbol" w:hAnsi="Symbol" w:cs="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6A85207"/>
    <w:multiLevelType w:val="hybridMultilevel"/>
    <w:tmpl w:val="4A922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88728BD"/>
    <w:multiLevelType w:val="hybridMultilevel"/>
    <w:tmpl w:val="4FE2F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491568CB"/>
    <w:multiLevelType w:val="hybridMultilevel"/>
    <w:tmpl w:val="E5EC1C34"/>
    <w:lvl w:ilvl="0" w:tplc="1A34B7BA">
      <w:start w:val="1"/>
      <w:numFmt w:val="bullet"/>
      <w:lvlText w:val=""/>
      <w:lvlJc w:val="left"/>
      <w:pPr>
        <w:ind w:left="720" w:hanging="360"/>
      </w:pPr>
      <w:rPr>
        <w:rFonts w:ascii="Symbol" w:hAnsi="Symbol" w:hint="default"/>
        <w:color w:val="CC33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4CC61295"/>
    <w:multiLevelType w:val="hybridMultilevel"/>
    <w:tmpl w:val="31084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4EB377AB"/>
    <w:multiLevelType w:val="hybridMultilevel"/>
    <w:tmpl w:val="71BA7A4A"/>
    <w:lvl w:ilvl="0" w:tplc="57FCF3A6">
      <w:start w:val="1"/>
      <w:numFmt w:val="bullet"/>
      <w:lvlText w:val=""/>
      <w:lvlJc w:val="left"/>
      <w:pPr>
        <w:tabs>
          <w:tab w:val="num" w:pos="1530"/>
        </w:tabs>
        <w:ind w:left="1530" w:hanging="360"/>
      </w:pPr>
      <w:rPr>
        <w:rFonts w:ascii="Symbol" w:hAnsi="Symbol" w:hint="default"/>
        <w:color w:val="000000"/>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8">
    <w:nsid w:val="50144EAC"/>
    <w:multiLevelType w:val="hybridMultilevel"/>
    <w:tmpl w:val="B6A8F732"/>
    <w:lvl w:ilvl="0" w:tplc="04090001">
      <w:start w:val="1"/>
      <w:numFmt w:val="bullet"/>
      <w:lvlText w:val=""/>
      <w:lvlJc w:val="left"/>
      <w:pPr>
        <w:ind w:left="810" w:hanging="360"/>
      </w:pPr>
      <w:rPr>
        <w:rFonts w:ascii="Symbol" w:hAnsi="Symbol" w:hint="default"/>
      </w:rPr>
    </w:lvl>
    <w:lvl w:ilvl="1" w:tplc="896EBFBE">
      <w:numFmt w:val="bullet"/>
      <w:lvlText w:val=""/>
      <w:lvlJc w:val="left"/>
      <w:pPr>
        <w:ind w:left="1620" w:hanging="54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5F284BBA"/>
    <w:multiLevelType w:val="hybridMultilevel"/>
    <w:tmpl w:val="E41A5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4195060"/>
    <w:multiLevelType w:val="hybridMultilevel"/>
    <w:tmpl w:val="7EBED9DE"/>
    <w:lvl w:ilvl="0" w:tplc="1A34B7BA">
      <w:start w:val="1"/>
      <w:numFmt w:val="bullet"/>
      <w:lvlText w:val=""/>
      <w:lvlJc w:val="left"/>
      <w:pPr>
        <w:tabs>
          <w:tab w:val="num" w:pos="1080"/>
        </w:tabs>
        <w:ind w:left="1080" w:hanging="360"/>
      </w:pPr>
      <w:rPr>
        <w:rFonts w:ascii="Symbol" w:hAnsi="Symbol" w:hint="default"/>
        <w:color w:val="CC3300"/>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1">
    <w:nsid w:val="6F170B35"/>
    <w:multiLevelType w:val="hybridMultilevel"/>
    <w:tmpl w:val="25101AEC"/>
    <w:lvl w:ilvl="0" w:tplc="1A34B7BA">
      <w:start w:val="1"/>
      <w:numFmt w:val="bullet"/>
      <w:lvlText w:val=""/>
      <w:lvlJc w:val="left"/>
      <w:pPr>
        <w:ind w:left="720" w:hanging="360"/>
      </w:pPr>
      <w:rPr>
        <w:rFonts w:ascii="Symbol" w:hAnsi="Symbol" w:hint="default"/>
        <w:color w:val="CC33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55F0675"/>
    <w:multiLevelType w:val="hybridMultilevel"/>
    <w:tmpl w:val="CAD4D0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nsid w:val="7A9C7DDD"/>
    <w:multiLevelType w:val="hybridMultilevel"/>
    <w:tmpl w:val="C69E4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F12248E"/>
    <w:multiLevelType w:val="hybridMultilevel"/>
    <w:tmpl w:val="3F2CF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F7342B4"/>
    <w:multiLevelType w:val="hybridMultilevel"/>
    <w:tmpl w:val="6BB452B2"/>
    <w:lvl w:ilvl="0" w:tplc="04090009">
      <w:start w:val="1"/>
      <w:numFmt w:val="bullet"/>
      <w:lvlText w:val=""/>
      <w:lvlJc w:val="left"/>
      <w:pPr>
        <w:ind w:left="810" w:hanging="360"/>
      </w:pPr>
      <w:rPr>
        <w:rFonts w:ascii="Wingdings" w:hAnsi="Wingdings" w:hint="default"/>
      </w:rPr>
    </w:lvl>
    <w:lvl w:ilvl="1" w:tplc="896EBFBE">
      <w:numFmt w:val="bullet"/>
      <w:lvlText w:val=""/>
      <w:lvlJc w:val="left"/>
      <w:pPr>
        <w:ind w:left="1620" w:hanging="54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23"/>
  </w:num>
  <w:num w:numId="5">
    <w:abstractNumId w:val="45"/>
  </w:num>
  <w:num w:numId="6">
    <w:abstractNumId w:val="34"/>
  </w:num>
  <w:num w:numId="7">
    <w:abstractNumId w:val="42"/>
  </w:num>
  <w:num w:numId="8">
    <w:abstractNumId w:val="29"/>
  </w:num>
  <w:num w:numId="9">
    <w:abstractNumId w:val="43"/>
  </w:num>
  <w:num w:numId="10">
    <w:abstractNumId w:val="31"/>
  </w:num>
  <w:num w:numId="11">
    <w:abstractNumId w:val="40"/>
  </w:num>
  <w:num w:numId="12">
    <w:abstractNumId w:val="18"/>
  </w:num>
  <w:num w:numId="13">
    <w:abstractNumId w:val="41"/>
  </w:num>
  <w:num w:numId="14">
    <w:abstractNumId w:val="35"/>
  </w:num>
  <w:num w:numId="15">
    <w:abstractNumId w:val="20"/>
  </w:num>
  <w:num w:numId="16">
    <w:abstractNumId w:val="28"/>
  </w:num>
  <w:num w:numId="17">
    <w:abstractNumId w:val="16"/>
  </w:num>
  <w:num w:numId="18">
    <w:abstractNumId w:val="19"/>
  </w:num>
  <w:num w:numId="19">
    <w:abstractNumId w:val="36"/>
  </w:num>
  <w:num w:numId="20">
    <w:abstractNumId w:val="44"/>
  </w:num>
  <w:num w:numId="21">
    <w:abstractNumId w:val="22"/>
  </w:num>
  <w:num w:numId="22">
    <w:abstractNumId w:val="38"/>
  </w:num>
  <w:num w:numId="23">
    <w:abstractNumId w:val="15"/>
  </w:num>
  <w:num w:numId="24">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25">
    <w:abstractNumId w:val="11"/>
  </w:num>
  <w:num w:numId="26">
    <w:abstractNumId w:val="21"/>
  </w:num>
  <w:num w:numId="27">
    <w:abstractNumId w:val="17"/>
  </w:num>
  <w:num w:numId="28">
    <w:abstractNumId w:val="13"/>
  </w:num>
  <w:num w:numId="29">
    <w:abstractNumId w:val="25"/>
  </w:num>
  <w:num w:numId="30">
    <w:abstractNumId w:val="37"/>
  </w:num>
  <w:num w:numId="31">
    <w:abstractNumId w:val="30"/>
  </w:num>
  <w:num w:numId="32">
    <w:abstractNumId w:val="39"/>
  </w:num>
  <w:num w:numId="33">
    <w:abstractNumId w:val="14"/>
  </w:num>
  <w:num w:numId="34">
    <w:abstractNumId w:val="24"/>
  </w:num>
  <w:num w:numId="35">
    <w:abstractNumId w:val="32"/>
  </w:num>
  <w:num w:numId="36">
    <w:abstractNumId w:val="10"/>
  </w:num>
  <w:num w:numId="37">
    <w:abstractNumId w:val="12"/>
  </w:num>
  <w:num w:numId="38">
    <w:abstractNumId w:val="9"/>
  </w:num>
  <w:num w:numId="39">
    <w:abstractNumId w:val="26"/>
  </w:num>
  <w:num w:numId="40">
    <w:abstractNumId w:val="33"/>
  </w:num>
  <w:num w:numId="41">
    <w:abstractNumId w:val="27"/>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oNotDisplayPageBoundaries/>
  <w:displayBackgroundShape/>
  <w:embedSystemFonts/>
  <w:stylePaneFormatFilter w:val="0000"/>
  <w:defaultTabStop w:val="720"/>
  <w:defaultTableStyle w:val="Normal"/>
  <w:drawingGridHorizontalSpacing w:val="100"/>
  <w:drawingGridVerticalSpacing w:val="0"/>
  <w:displayHorizontalDrawingGridEvery w:val="0"/>
  <w:displayVerticalDrawingGridEvery w:val="0"/>
  <w:noPunctuationKerning/>
  <w:characterSpacingControl w:val="doNotCompress"/>
  <w:hdrShapeDefaults>
    <o:shapedefaults v:ext="edit" spidmax="7170" fillcolor="#c30" stroke="f">
      <v:fill color="#c30" color2="#3cf"/>
      <v:stroke on="f"/>
      <v:textbox inset="0,0,0,0"/>
    </o:shapedefaults>
    <o:shapelayout v:ext="edit">
      <o:idmap v:ext="edit" data="4"/>
    </o:shapelayout>
  </w:hdrShapeDefaults>
  <w:footnotePr>
    <w:footnote w:id="0"/>
    <w:footnote w:id="1"/>
  </w:footnotePr>
  <w:endnotePr>
    <w:endnote w:id="0"/>
    <w:endnote w:id="1"/>
  </w:endnotePr>
  <w:compat/>
  <w:rsids>
    <w:rsidRoot w:val="001207C7"/>
    <w:rsid w:val="000006B4"/>
    <w:rsid w:val="0001053A"/>
    <w:rsid w:val="000149E5"/>
    <w:rsid w:val="000166EE"/>
    <w:rsid w:val="000229EB"/>
    <w:rsid w:val="00026F51"/>
    <w:rsid w:val="00027369"/>
    <w:rsid w:val="00030AEE"/>
    <w:rsid w:val="00030E6A"/>
    <w:rsid w:val="00035284"/>
    <w:rsid w:val="00035EF1"/>
    <w:rsid w:val="00036A5F"/>
    <w:rsid w:val="00043DE7"/>
    <w:rsid w:val="00044D40"/>
    <w:rsid w:val="00047672"/>
    <w:rsid w:val="000545DA"/>
    <w:rsid w:val="00060BD7"/>
    <w:rsid w:val="000758D5"/>
    <w:rsid w:val="000769EB"/>
    <w:rsid w:val="000915E0"/>
    <w:rsid w:val="00092716"/>
    <w:rsid w:val="00095821"/>
    <w:rsid w:val="0009782C"/>
    <w:rsid w:val="000A2776"/>
    <w:rsid w:val="000B0B88"/>
    <w:rsid w:val="000B2536"/>
    <w:rsid w:val="000B51FC"/>
    <w:rsid w:val="000C53CD"/>
    <w:rsid w:val="000C6982"/>
    <w:rsid w:val="000C6F5C"/>
    <w:rsid w:val="000C7649"/>
    <w:rsid w:val="000D1FD1"/>
    <w:rsid w:val="000E41E0"/>
    <w:rsid w:val="000F3A2A"/>
    <w:rsid w:val="00105395"/>
    <w:rsid w:val="00105516"/>
    <w:rsid w:val="0010571C"/>
    <w:rsid w:val="001069A2"/>
    <w:rsid w:val="001207C7"/>
    <w:rsid w:val="00132770"/>
    <w:rsid w:val="001341F9"/>
    <w:rsid w:val="001354AA"/>
    <w:rsid w:val="001414DC"/>
    <w:rsid w:val="00150B99"/>
    <w:rsid w:val="001517BE"/>
    <w:rsid w:val="00155FF5"/>
    <w:rsid w:val="001621BD"/>
    <w:rsid w:val="00162F57"/>
    <w:rsid w:val="00164366"/>
    <w:rsid w:val="001731FF"/>
    <w:rsid w:val="0017597C"/>
    <w:rsid w:val="001772FD"/>
    <w:rsid w:val="00177B94"/>
    <w:rsid w:val="00181F6F"/>
    <w:rsid w:val="001904F9"/>
    <w:rsid w:val="0019190E"/>
    <w:rsid w:val="0019521F"/>
    <w:rsid w:val="00195C37"/>
    <w:rsid w:val="001A2797"/>
    <w:rsid w:val="001B01F6"/>
    <w:rsid w:val="001C6C02"/>
    <w:rsid w:val="001C73DA"/>
    <w:rsid w:val="001D0AA6"/>
    <w:rsid w:val="001D3C5E"/>
    <w:rsid w:val="001D7709"/>
    <w:rsid w:val="001E601F"/>
    <w:rsid w:val="00205BE7"/>
    <w:rsid w:val="00211BF7"/>
    <w:rsid w:val="00214680"/>
    <w:rsid w:val="00225BEB"/>
    <w:rsid w:val="002269A5"/>
    <w:rsid w:val="0022756D"/>
    <w:rsid w:val="00227860"/>
    <w:rsid w:val="00227CD0"/>
    <w:rsid w:val="00232E3D"/>
    <w:rsid w:val="0023313D"/>
    <w:rsid w:val="00236227"/>
    <w:rsid w:val="00236415"/>
    <w:rsid w:val="0023732C"/>
    <w:rsid w:val="00245A08"/>
    <w:rsid w:val="002502C7"/>
    <w:rsid w:val="00250330"/>
    <w:rsid w:val="00255B19"/>
    <w:rsid w:val="00255D90"/>
    <w:rsid w:val="002572AC"/>
    <w:rsid w:val="00260288"/>
    <w:rsid w:val="00260CE4"/>
    <w:rsid w:val="002611BE"/>
    <w:rsid w:val="00262F4A"/>
    <w:rsid w:val="002662A7"/>
    <w:rsid w:val="002671FD"/>
    <w:rsid w:val="002705FF"/>
    <w:rsid w:val="002759E8"/>
    <w:rsid w:val="00277C8B"/>
    <w:rsid w:val="00280A7C"/>
    <w:rsid w:val="00280E84"/>
    <w:rsid w:val="00282A30"/>
    <w:rsid w:val="00282EB3"/>
    <w:rsid w:val="002840EC"/>
    <w:rsid w:val="00285116"/>
    <w:rsid w:val="00286BE3"/>
    <w:rsid w:val="00287115"/>
    <w:rsid w:val="0029213C"/>
    <w:rsid w:val="002A1DCC"/>
    <w:rsid w:val="002B4A60"/>
    <w:rsid w:val="002B4B60"/>
    <w:rsid w:val="002C2536"/>
    <w:rsid w:val="002C29AE"/>
    <w:rsid w:val="002D04AF"/>
    <w:rsid w:val="002D7DEE"/>
    <w:rsid w:val="002F09C1"/>
    <w:rsid w:val="002F435B"/>
    <w:rsid w:val="002F4880"/>
    <w:rsid w:val="00301219"/>
    <w:rsid w:val="0031267D"/>
    <w:rsid w:val="0031290F"/>
    <w:rsid w:val="0031329E"/>
    <w:rsid w:val="003155F9"/>
    <w:rsid w:val="0031672A"/>
    <w:rsid w:val="00316F80"/>
    <w:rsid w:val="003235AE"/>
    <w:rsid w:val="003331E3"/>
    <w:rsid w:val="00335557"/>
    <w:rsid w:val="00344F1B"/>
    <w:rsid w:val="00345043"/>
    <w:rsid w:val="0034576C"/>
    <w:rsid w:val="00347013"/>
    <w:rsid w:val="00350EE5"/>
    <w:rsid w:val="00355BD8"/>
    <w:rsid w:val="0035724A"/>
    <w:rsid w:val="00357DE9"/>
    <w:rsid w:val="00365584"/>
    <w:rsid w:val="003664AD"/>
    <w:rsid w:val="00367177"/>
    <w:rsid w:val="00367243"/>
    <w:rsid w:val="0036797F"/>
    <w:rsid w:val="003706DF"/>
    <w:rsid w:val="0037626A"/>
    <w:rsid w:val="00376BC5"/>
    <w:rsid w:val="00384C37"/>
    <w:rsid w:val="003852E0"/>
    <w:rsid w:val="003A185B"/>
    <w:rsid w:val="003A6278"/>
    <w:rsid w:val="003B2764"/>
    <w:rsid w:val="003B39C4"/>
    <w:rsid w:val="003B65B6"/>
    <w:rsid w:val="003C12E6"/>
    <w:rsid w:val="003C1FDB"/>
    <w:rsid w:val="003C3157"/>
    <w:rsid w:val="003C3B1B"/>
    <w:rsid w:val="003C40B6"/>
    <w:rsid w:val="003D1A32"/>
    <w:rsid w:val="003D33E5"/>
    <w:rsid w:val="003D4225"/>
    <w:rsid w:val="003D60C7"/>
    <w:rsid w:val="003E41D8"/>
    <w:rsid w:val="003F2CEF"/>
    <w:rsid w:val="003F5FDB"/>
    <w:rsid w:val="004021C4"/>
    <w:rsid w:val="0040581D"/>
    <w:rsid w:val="00406F62"/>
    <w:rsid w:val="004157FB"/>
    <w:rsid w:val="00416D20"/>
    <w:rsid w:val="00416E4D"/>
    <w:rsid w:val="00420762"/>
    <w:rsid w:val="004256AB"/>
    <w:rsid w:val="0042646C"/>
    <w:rsid w:val="00431540"/>
    <w:rsid w:val="00431A6A"/>
    <w:rsid w:val="00432D90"/>
    <w:rsid w:val="00441BAA"/>
    <w:rsid w:val="00443CB9"/>
    <w:rsid w:val="00450E2F"/>
    <w:rsid w:val="00452876"/>
    <w:rsid w:val="00457E76"/>
    <w:rsid w:val="00460598"/>
    <w:rsid w:val="004632EC"/>
    <w:rsid w:val="00463EA2"/>
    <w:rsid w:val="00465C38"/>
    <w:rsid w:val="0046767A"/>
    <w:rsid w:val="0047183C"/>
    <w:rsid w:val="0047189E"/>
    <w:rsid w:val="00486089"/>
    <w:rsid w:val="00486519"/>
    <w:rsid w:val="0049243C"/>
    <w:rsid w:val="00492B97"/>
    <w:rsid w:val="0049509E"/>
    <w:rsid w:val="004A28AE"/>
    <w:rsid w:val="004B1C8D"/>
    <w:rsid w:val="004B58A0"/>
    <w:rsid w:val="004C3C31"/>
    <w:rsid w:val="004D19A1"/>
    <w:rsid w:val="004E133A"/>
    <w:rsid w:val="004E1D05"/>
    <w:rsid w:val="004F1B3B"/>
    <w:rsid w:val="004F47A1"/>
    <w:rsid w:val="00501144"/>
    <w:rsid w:val="00501678"/>
    <w:rsid w:val="0051000F"/>
    <w:rsid w:val="005142E9"/>
    <w:rsid w:val="00515513"/>
    <w:rsid w:val="0051554F"/>
    <w:rsid w:val="005208FA"/>
    <w:rsid w:val="0052537B"/>
    <w:rsid w:val="00526EEE"/>
    <w:rsid w:val="00531C4F"/>
    <w:rsid w:val="005325DA"/>
    <w:rsid w:val="00541239"/>
    <w:rsid w:val="00546242"/>
    <w:rsid w:val="00547BAE"/>
    <w:rsid w:val="00550BFE"/>
    <w:rsid w:val="00550DA2"/>
    <w:rsid w:val="00552243"/>
    <w:rsid w:val="0055225A"/>
    <w:rsid w:val="00566148"/>
    <w:rsid w:val="00570202"/>
    <w:rsid w:val="005775A5"/>
    <w:rsid w:val="00586A0C"/>
    <w:rsid w:val="00597515"/>
    <w:rsid w:val="005A0B60"/>
    <w:rsid w:val="005A1B6F"/>
    <w:rsid w:val="005B3387"/>
    <w:rsid w:val="005B3E0F"/>
    <w:rsid w:val="005B747B"/>
    <w:rsid w:val="005C398A"/>
    <w:rsid w:val="005C6F95"/>
    <w:rsid w:val="005D11A9"/>
    <w:rsid w:val="005D2E1E"/>
    <w:rsid w:val="005D5812"/>
    <w:rsid w:val="005E335C"/>
    <w:rsid w:val="005E5012"/>
    <w:rsid w:val="005F486A"/>
    <w:rsid w:val="005F7684"/>
    <w:rsid w:val="00603637"/>
    <w:rsid w:val="0060462D"/>
    <w:rsid w:val="00604E07"/>
    <w:rsid w:val="00606449"/>
    <w:rsid w:val="00617D12"/>
    <w:rsid w:val="00621B49"/>
    <w:rsid w:val="00621E16"/>
    <w:rsid w:val="006261FE"/>
    <w:rsid w:val="00626261"/>
    <w:rsid w:val="00627519"/>
    <w:rsid w:val="00631A5A"/>
    <w:rsid w:val="0063370B"/>
    <w:rsid w:val="006337F7"/>
    <w:rsid w:val="00633B92"/>
    <w:rsid w:val="00635AE8"/>
    <w:rsid w:val="00644FB3"/>
    <w:rsid w:val="00670B11"/>
    <w:rsid w:val="00671454"/>
    <w:rsid w:val="00671782"/>
    <w:rsid w:val="006824BD"/>
    <w:rsid w:val="0068678D"/>
    <w:rsid w:val="006870A9"/>
    <w:rsid w:val="00693868"/>
    <w:rsid w:val="00693B65"/>
    <w:rsid w:val="00695234"/>
    <w:rsid w:val="00695F7B"/>
    <w:rsid w:val="0069774C"/>
    <w:rsid w:val="006A31D2"/>
    <w:rsid w:val="006A39AE"/>
    <w:rsid w:val="006A5F6F"/>
    <w:rsid w:val="006B4F2D"/>
    <w:rsid w:val="006C32CC"/>
    <w:rsid w:val="006C344C"/>
    <w:rsid w:val="006C50DD"/>
    <w:rsid w:val="006C7BC1"/>
    <w:rsid w:val="006D29F4"/>
    <w:rsid w:val="006D44DB"/>
    <w:rsid w:val="006D703D"/>
    <w:rsid w:val="006E6100"/>
    <w:rsid w:val="006F213F"/>
    <w:rsid w:val="006F47E6"/>
    <w:rsid w:val="006F574F"/>
    <w:rsid w:val="00702578"/>
    <w:rsid w:val="007106A1"/>
    <w:rsid w:val="00720935"/>
    <w:rsid w:val="00723406"/>
    <w:rsid w:val="00730613"/>
    <w:rsid w:val="00736908"/>
    <w:rsid w:val="00740C72"/>
    <w:rsid w:val="00741445"/>
    <w:rsid w:val="00742235"/>
    <w:rsid w:val="00743119"/>
    <w:rsid w:val="00744711"/>
    <w:rsid w:val="007465D5"/>
    <w:rsid w:val="007475B8"/>
    <w:rsid w:val="0075401F"/>
    <w:rsid w:val="0075763F"/>
    <w:rsid w:val="00770655"/>
    <w:rsid w:val="00770E57"/>
    <w:rsid w:val="00775389"/>
    <w:rsid w:val="007772C6"/>
    <w:rsid w:val="00777510"/>
    <w:rsid w:val="0078035F"/>
    <w:rsid w:val="00780AA5"/>
    <w:rsid w:val="00784B27"/>
    <w:rsid w:val="00786433"/>
    <w:rsid w:val="00791949"/>
    <w:rsid w:val="00795904"/>
    <w:rsid w:val="007A4B11"/>
    <w:rsid w:val="007A530F"/>
    <w:rsid w:val="007C395E"/>
    <w:rsid w:val="007C6ADD"/>
    <w:rsid w:val="007D4CAB"/>
    <w:rsid w:val="007D5317"/>
    <w:rsid w:val="007D6704"/>
    <w:rsid w:val="007E0AF0"/>
    <w:rsid w:val="007E2950"/>
    <w:rsid w:val="007E4BBE"/>
    <w:rsid w:val="007E4C67"/>
    <w:rsid w:val="007F22A6"/>
    <w:rsid w:val="007F22E3"/>
    <w:rsid w:val="007F3242"/>
    <w:rsid w:val="007F431C"/>
    <w:rsid w:val="007F6553"/>
    <w:rsid w:val="007F6E75"/>
    <w:rsid w:val="007F7D01"/>
    <w:rsid w:val="00811A6B"/>
    <w:rsid w:val="00811BC1"/>
    <w:rsid w:val="008128A1"/>
    <w:rsid w:val="008175BA"/>
    <w:rsid w:val="00824A46"/>
    <w:rsid w:val="00826390"/>
    <w:rsid w:val="00837F01"/>
    <w:rsid w:val="00842166"/>
    <w:rsid w:val="0084251E"/>
    <w:rsid w:val="00843E60"/>
    <w:rsid w:val="008452CE"/>
    <w:rsid w:val="00846680"/>
    <w:rsid w:val="00850D68"/>
    <w:rsid w:val="00852035"/>
    <w:rsid w:val="00855ED8"/>
    <w:rsid w:val="008805EC"/>
    <w:rsid w:val="00880D65"/>
    <w:rsid w:val="008818AC"/>
    <w:rsid w:val="00886EB9"/>
    <w:rsid w:val="00887ABF"/>
    <w:rsid w:val="008907C0"/>
    <w:rsid w:val="008A5238"/>
    <w:rsid w:val="008A629F"/>
    <w:rsid w:val="008C0E53"/>
    <w:rsid w:val="008C587A"/>
    <w:rsid w:val="008C636A"/>
    <w:rsid w:val="008D3BA3"/>
    <w:rsid w:val="008D58BF"/>
    <w:rsid w:val="008D7BAB"/>
    <w:rsid w:val="008E2657"/>
    <w:rsid w:val="008E3900"/>
    <w:rsid w:val="008E3CBD"/>
    <w:rsid w:val="008E5CC7"/>
    <w:rsid w:val="008F18C1"/>
    <w:rsid w:val="008F4BB7"/>
    <w:rsid w:val="008F74B1"/>
    <w:rsid w:val="0090263A"/>
    <w:rsid w:val="00912D3D"/>
    <w:rsid w:val="0091507A"/>
    <w:rsid w:val="009342A7"/>
    <w:rsid w:val="00935764"/>
    <w:rsid w:val="00937B8B"/>
    <w:rsid w:val="00942301"/>
    <w:rsid w:val="009441B6"/>
    <w:rsid w:val="0094446B"/>
    <w:rsid w:val="00945324"/>
    <w:rsid w:val="00947D14"/>
    <w:rsid w:val="009510F5"/>
    <w:rsid w:val="00952938"/>
    <w:rsid w:val="00953F41"/>
    <w:rsid w:val="00956C23"/>
    <w:rsid w:val="0096612C"/>
    <w:rsid w:val="0097289F"/>
    <w:rsid w:val="00973142"/>
    <w:rsid w:val="0098597A"/>
    <w:rsid w:val="0099011D"/>
    <w:rsid w:val="0099105C"/>
    <w:rsid w:val="00992134"/>
    <w:rsid w:val="00993CDC"/>
    <w:rsid w:val="009A7624"/>
    <w:rsid w:val="009A7B46"/>
    <w:rsid w:val="009B21E4"/>
    <w:rsid w:val="009B70A5"/>
    <w:rsid w:val="009C0745"/>
    <w:rsid w:val="009C0AD3"/>
    <w:rsid w:val="009C0C39"/>
    <w:rsid w:val="009C5A15"/>
    <w:rsid w:val="009C627D"/>
    <w:rsid w:val="009D22E2"/>
    <w:rsid w:val="009D364C"/>
    <w:rsid w:val="009D5907"/>
    <w:rsid w:val="009F2494"/>
    <w:rsid w:val="009F34D1"/>
    <w:rsid w:val="00A047E4"/>
    <w:rsid w:val="00A113EF"/>
    <w:rsid w:val="00A17225"/>
    <w:rsid w:val="00A2042B"/>
    <w:rsid w:val="00A22A11"/>
    <w:rsid w:val="00A265B6"/>
    <w:rsid w:val="00A306A1"/>
    <w:rsid w:val="00A354BA"/>
    <w:rsid w:val="00A455EF"/>
    <w:rsid w:val="00A506DA"/>
    <w:rsid w:val="00A54B5A"/>
    <w:rsid w:val="00A70CCB"/>
    <w:rsid w:val="00A7298D"/>
    <w:rsid w:val="00A72D79"/>
    <w:rsid w:val="00A72EC5"/>
    <w:rsid w:val="00A73FF8"/>
    <w:rsid w:val="00A743F3"/>
    <w:rsid w:val="00A75BE1"/>
    <w:rsid w:val="00A808B2"/>
    <w:rsid w:val="00A81175"/>
    <w:rsid w:val="00A81C1A"/>
    <w:rsid w:val="00AA0B2B"/>
    <w:rsid w:val="00AA5618"/>
    <w:rsid w:val="00AA66A2"/>
    <w:rsid w:val="00AB05A5"/>
    <w:rsid w:val="00AB615C"/>
    <w:rsid w:val="00AB6C78"/>
    <w:rsid w:val="00AC278D"/>
    <w:rsid w:val="00AC6DBB"/>
    <w:rsid w:val="00AD29CB"/>
    <w:rsid w:val="00AD4175"/>
    <w:rsid w:val="00AD6F98"/>
    <w:rsid w:val="00AE29E5"/>
    <w:rsid w:val="00AE2F81"/>
    <w:rsid w:val="00AF703C"/>
    <w:rsid w:val="00B02966"/>
    <w:rsid w:val="00B06301"/>
    <w:rsid w:val="00B147A5"/>
    <w:rsid w:val="00B25625"/>
    <w:rsid w:val="00B34C48"/>
    <w:rsid w:val="00B61534"/>
    <w:rsid w:val="00B6176F"/>
    <w:rsid w:val="00B66518"/>
    <w:rsid w:val="00B67D1E"/>
    <w:rsid w:val="00B72D73"/>
    <w:rsid w:val="00B73A1B"/>
    <w:rsid w:val="00B771BB"/>
    <w:rsid w:val="00B77644"/>
    <w:rsid w:val="00B80F45"/>
    <w:rsid w:val="00B8292B"/>
    <w:rsid w:val="00B830B6"/>
    <w:rsid w:val="00B845DF"/>
    <w:rsid w:val="00B85868"/>
    <w:rsid w:val="00B926F6"/>
    <w:rsid w:val="00B93CA2"/>
    <w:rsid w:val="00B955F7"/>
    <w:rsid w:val="00BA056E"/>
    <w:rsid w:val="00BA16E8"/>
    <w:rsid w:val="00BB1833"/>
    <w:rsid w:val="00BB3395"/>
    <w:rsid w:val="00BB438A"/>
    <w:rsid w:val="00BB739C"/>
    <w:rsid w:val="00BC23B2"/>
    <w:rsid w:val="00BD391A"/>
    <w:rsid w:val="00BD4495"/>
    <w:rsid w:val="00BE74C9"/>
    <w:rsid w:val="00BF52C0"/>
    <w:rsid w:val="00BF54EF"/>
    <w:rsid w:val="00BF6F71"/>
    <w:rsid w:val="00C04E68"/>
    <w:rsid w:val="00C06E48"/>
    <w:rsid w:val="00C10AB9"/>
    <w:rsid w:val="00C1363D"/>
    <w:rsid w:val="00C17275"/>
    <w:rsid w:val="00C23A36"/>
    <w:rsid w:val="00C40FE5"/>
    <w:rsid w:val="00C46A13"/>
    <w:rsid w:val="00C471F9"/>
    <w:rsid w:val="00C576A3"/>
    <w:rsid w:val="00C62D49"/>
    <w:rsid w:val="00C7333A"/>
    <w:rsid w:val="00C74E6F"/>
    <w:rsid w:val="00C7650D"/>
    <w:rsid w:val="00C812FA"/>
    <w:rsid w:val="00C87EDF"/>
    <w:rsid w:val="00C952EB"/>
    <w:rsid w:val="00C960CD"/>
    <w:rsid w:val="00C96A23"/>
    <w:rsid w:val="00C96E5A"/>
    <w:rsid w:val="00CC0EC0"/>
    <w:rsid w:val="00CC1BCC"/>
    <w:rsid w:val="00CC2A19"/>
    <w:rsid w:val="00CC5102"/>
    <w:rsid w:val="00CC54EF"/>
    <w:rsid w:val="00CC6F29"/>
    <w:rsid w:val="00CD2983"/>
    <w:rsid w:val="00CD4F6A"/>
    <w:rsid w:val="00CE130D"/>
    <w:rsid w:val="00CE3529"/>
    <w:rsid w:val="00CF2CEA"/>
    <w:rsid w:val="00CF3B28"/>
    <w:rsid w:val="00CF63D2"/>
    <w:rsid w:val="00CF7639"/>
    <w:rsid w:val="00CF7A29"/>
    <w:rsid w:val="00D0212E"/>
    <w:rsid w:val="00D072E3"/>
    <w:rsid w:val="00D1266F"/>
    <w:rsid w:val="00D15368"/>
    <w:rsid w:val="00D1685F"/>
    <w:rsid w:val="00D2158A"/>
    <w:rsid w:val="00D21739"/>
    <w:rsid w:val="00D233F2"/>
    <w:rsid w:val="00D26536"/>
    <w:rsid w:val="00D302E4"/>
    <w:rsid w:val="00D30386"/>
    <w:rsid w:val="00D34A85"/>
    <w:rsid w:val="00D35F01"/>
    <w:rsid w:val="00D4469A"/>
    <w:rsid w:val="00D454F1"/>
    <w:rsid w:val="00D51E88"/>
    <w:rsid w:val="00D523BD"/>
    <w:rsid w:val="00D52AA2"/>
    <w:rsid w:val="00D7059F"/>
    <w:rsid w:val="00D70CB3"/>
    <w:rsid w:val="00D73929"/>
    <w:rsid w:val="00D77262"/>
    <w:rsid w:val="00D82E35"/>
    <w:rsid w:val="00D8634C"/>
    <w:rsid w:val="00D92EB7"/>
    <w:rsid w:val="00D94AE0"/>
    <w:rsid w:val="00D95452"/>
    <w:rsid w:val="00D979D3"/>
    <w:rsid w:val="00DA11D7"/>
    <w:rsid w:val="00DA47D1"/>
    <w:rsid w:val="00DB4779"/>
    <w:rsid w:val="00DB57FA"/>
    <w:rsid w:val="00DB5AA8"/>
    <w:rsid w:val="00DB7AFE"/>
    <w:rsid w:val="00DC08E5"/>
    <w:rsid w:val="00DC6BFB"/>
    <w:rsid w:val="00DC7587"/>
    <w:rsid w:val="00DD3523"/>
    <w:rsid w:val="00DD5A0B"/>
    <w:rsid w:val="00DE1DC8"/>
    <w:rsid w:val="00DE5CDC"/>
    <w:rsid w:val="00DE615B"/>
    <w:rsid w:val="00DE690E"/>
    <w:rsid w:val="00DF2086"/>
    <w:rsid w:val="00DF263D"/>
    <w:rsid w:val="00DF53BB"/>
    <w:rsid w:val="00E07331"/>
    <w:rsid w:val="00E07E03"/>
    <w:rsid w:val="00E12893"/>
    <w:rsid w:val="00E33EA5"/>
    <w:rsid w:val="00E36302"/>
    <w:rsid w:val="00E430CD"/>
    <w:rsid w:val="00E441AF"/>
    <w:rsid w:val="00E45D3A"/>
    <w:rsid w:val="00E45E1A"/>
    <w:rsid w:val="00E509C1"/>
    <w:rsid w:val="00E60781"/>
    <w:rsid w:val="00E631C9"/>
    <w:rsid w:val="00E6392D"/>
    <w:rsid w:val="00E6425B"/>
    <w:rsid w:val="00E67B30"/>
    <w:rsid w:val="00E67DCD"/>
    <w:rsid w:val="00E76DC5"/>
    <w:rsid w:val="00E8535F"/>
    <w:rsid w:val="00E87309"/>
    <w:rsid w:val="00E92FAC"/>
    <w:rsid w:val="00E9446F"/>
    <w:rsid w:val="00E95C4E"/>
    <w:rsid w:val="00E968FF"/>
    <w:rsid w:val="00EA1961"/>
    <w:rsid w:val="00EA49A7"/>
    <w:rsid w:val="00EB23C5"/>
    <w:rsid w:val="00EB4E5B"/>
    <w:rsid w:val="00EC1D20"/>
    <w:rsid w:val="00EC20F0"/>
    <w:rsid w:val="00EC50E7"/>
    <w:rsid w:val="00EC700A"/>
    <w:rsid w:val="00ED1044"/>
    <w:rsid w:val="00ED20AC"/>
    <w:rsid w:val="00ED4B1F"/>
    <w:rsid w:val="00EE533F"/>
    <w:rsid w:val="00EE6924"/>
    <w:rsid w:val="00EF5A20"/>
    <w:rsid w:val="00F00FCF"/>
    <w:rsid w:val="00F0707B"/>
    <w:rsid w:val="00F13B86"/>
    <w:rsid w:val="00F1636E"/>
    <w:rsid w:val="00F20B6E"/>
    <w:rsid w:val="00F262EF"/>
    <w:rsid w:val="00F26372"/>
    <w:rsid w:val="00F3721B"/>
    <w:rsid w:val="00F37420"/>
    <w:rsid w:val="00F434BA"/>
    <w:rsid w:val="00F47833"/>
    <w:rsid w:val="00F47FB0"/>
    <w:rsid w:val="00F533FC"/>
    <w:rsid w:val="00F6383B"/>
    <w:rsid w:val="00F84F10"/>
    <w:rsid w:val="00F9119D"/>
    <w:rsid w:val="00F95FC2"/>
    <w:rsid w:val="00F9652C"/>
    <w:rsid w:val="00F97557"/>
    <w:rsid w:val="00FA0F69"/>
    <w:rsid w:val="00FA560D"/>
    <w:rsid w:val="00FB05BA"/>
    <w:rsid w:val="00FC08BB"/>
    <w:rsid w:val="00FC15D8"/>
    <w:rsid w:val="00FC4364"/>
    <w:rsid w:val="00FC44BE"/>
    <w:rsid w:val="00FC5E45"/>
    <w:rsid w:val="00FC68B7"/>
    <w:rsid w:val="00FD055D"/>
    <w:rsid w:val="00FD1CA3"/>
    <w:rsid w:val="00FD3AAD"/>
    <w:rsid w:val="00FD59CA"/>
    <w:rsid w:val="00FE06E4"/>
    <w:rsid w:val="00FF06E7"/>
    <w:rsid w:val="00FF0963"/>
    <w:rsid w:val="00FF495C"/>
    <w:rsid w:val="00FF7F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7170" fillcolor="#c30" stroke="f">
      <v:fill color="#c30" color2="#3cf"/>
      <v:stroke on="f"/>
      <v:textbox inset="0,0,0,0"/>
    </o:shapedefaults>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uiPriority="9" w:qFormat="1"/>
    <w:lsdException w:name="heading 6" w:semiHidden="0" w:uiPriority="0" w:unhideWhenUsed="0" w:qFormat="1"/>
    <w:lsdException w:name="heading 7" w:semiHidden="0" w:uiPriority="0"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semiHidden="0" w:uiPriority="35" w:unhideWhenUsed="0" w:qFormat="1"/>
    <w:lsdException w:name="List Bullet 2" w:uiPriority="0"/>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6ADD"/>
    <w:pPr>
      <w:suppressAutoHyphens/>
    </w:pPr>
    <w:rPr>
      <w:lang w:eastAsia="ar-SA"/>
    </w:rPr>
  </w:style>
  <w:style w:type="paragraph" w:styleId="Heading1">
    <w:name w:val="heading 1"/>
    <w:basedOn w:val="Normal"/>
    <w:next w:val="Normal"/>
    <w:qFormat/>
    <w:rsid w:val="007C6ADD"/>
    <w:pPr>
      <w:keepNext/>
      <w:numPr>
        <w:numId w:val="1"/>
      </w:numPr>
      <w:jc w:val="both"/>
      <w:outlineLvl w:val="0"/>
    </w:pPr>
    <w:rPr>
      <w:rFonts w:ascii="Arial" w:hAnsi="Arial"/>
      <w:b/>
      <w:bCs/>
    </w:rPr>
  </w:style>
  <w:style w:type="paragraph" w:styleId="Heading2">
    <w:name w:val="heading 2"/>
    <w:basedOn w:val="Normal"/>
    <w:next w:val="Normal"/>
    <w:qFormat/>
    <w:rsid w:val="007C6ADD"/>
    <w:pPr>
      <w:keepNext/>
      <w:numPr>
        <w:ilvl w:val="1"/>
        <w:numId w:val="1"/>
      </w:numPr>
      <w:outlineLvl w:val="1"/>
    </w:pPr>
    <w:rPr>
      <w:b/>
      <w:bCs/>
      <w:sz w:val="24"/>
    </w:rPr>
  </w:style>
  <w:style w:type="paragraph" w:styleId="Heading3">
    <w:name w:val="heading 3"/>
    <w:basedOn w:val="Normal"/>
    <w:next w:val="Normal"/>
    <w:qFormat/>
    <w:rsid w:val="007C6ADD"/>
    <w:pPr>
      <w:keepNext/>
      <w:numPr>
        <w:ilvl w:val="2"/>
        <w:numId w:val="1"/>
      </w:numPr>
      <w:outlineLvl w:val="2"/>
    </w:pPr>
    <w:rPr>
      <w:rFonts w:ascii="Arial" w:hAnsi="Arial"/>
      <w:b/>
    </w:rPr>
  </w:style>
  <w:style w:type="paragraph" w:styleId="Heading4">
    <w:name w:val="heading 4"/>
    <w:basedOn w:val="Normal"/>
    <w:next w:val="Normal"/>
    <w:qFormat/>
    <w:rsid w:val="007C6ADD"/>
    <w:pPr>
      <w:keepNext/>
      <w:numPr>
        <w:ilvl w:val="3"/>
        <w:numId w:val="1"/>
      </w:numPr>
      <w:outlineLvl w:val="3"/>
    </w:pPr>
    <w:rPr>
      <w:bCs/>
      <w:sz w:val="24"/>
    </w:rPr>
  </w:style>
  <w:style w:type="paragraph" w:styleId="Heading6">
    <w:name w:val="heading 6"/>
    <w:basedOn w:val="Normal"/>
    <w:next w:val="Normal"/>
    <w:qFormat/>
    <w:rsid w:val="007C6ADD"/>
    <w:pPr>
      <w:keepNext/>
      <w:numPr>
        <w:ilvl w:val="5"/>
        <w:numId w:val="1"/>
      </w:numPr>
      <w:outlineLvl w:val="5"/>
    </w:pPr>
    <w:rPr>
      <w:rFonts w:ascii="Arial" w:hAnsi="Arial"/>
      <w:b/>
      <w:color w:val="FF0000"/>
      <w:sz w:val="22"/>
      <w:u w:val="single"/>
    </w:rPr>
  </w:style>
  <w:style w:type="paragraph" w:styleId="Heading7">
    <w:name w:val="heading 7"/>
    <w:basedOn w:val="Normal"/>
    <w:next w:val="Normal"/>
    <w:qFormat/>
    <w:rsid w:val="007C6ADD"/>
    <w:pPr>
      <w:numPr>
        <w:ilvl w:val="6"/>
        <w:numId w:val="1"/>
      </w:numPr>
      <w:spacing w:after="120" w:line="252" w:lineRule="auto"/>
      <w:jc w:val="center"/>
      <w:outlineLvl w:val="6"/>
    </w:pPr>
    <w:rPr>
      <w:rFonts w:ascii="Cambria" w:hAnsi="Cambria"/>
      <w:i/>
      <w:iCs/>
      <w:caps/>
      <w:color w:val="943634"/>
      <w:spacing w:val="1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sid w:val="007C6ADD"/>
    <w:rPr>
      <w:rFonts w:ascii="Symbol" w:hAnsi="Symbol"/>
      <w:color w:val="CC3300"/>
    </w:rPr>
  </w:style>
  <w:style w:type="character" w:customStyle="1" w:styleId="WW8Num3z0">
    <w:name w:val="WW8Num3z0"/>
    <w:rsid w:val="007C6ADD"/>
    <w:rPr>
      <w:rFonts w:ascii="Wingdings" w:hAnsi="Wingdings"/>
    </w:rPr>
  </w:style>
  <w:style w:type="character" w:customStyle="1" w:styleId="WW8Num3z1">
    <w:name w:val="WW8Num3z1"/>
    <w:rsid w:val="007C6ADD"/>
    <w:rPr>
      <w:rFonts w:ascii="Courier New" w:hAnsi="Courier New" w:cs="Courier New"/>
    </w:rPr>
  </w:style>
  <w:style w:type="character" w:customStyle="1" w:styleId="WW8Num3z2">
    <w:name w:val="WW8Num3z2"/>
    <w:rsid w:val="007C6ADD"/>
    <w:rPr>
      <w:rFonts w:ascii="Wingdings" w:hAnsi="Wingdings"/>
    </w:rPr>
  </w:style>
  <w:style w:type="character" w:customStyle="1" w:styleId="Absatz-Standardschriftart">
    <w:name w:val="Absatz-Standardschriftart"/>
    <w:rsid w:val="007C6ADD"/>
  </w:style>
  <w:style w:type="character" w:customStyle="1" w:styleId="WW8Num4z0">
    <w:name w:val="WW8Num4z0"/>
    <w:rsid w:val="007C6ADD"/>
    <w:rPr>
      <w:rFonts w:ascii="Symbol" w:hAnsi="Symbol"/>
    </w:rPr>
  </w:style>
  <w:style w:type="character" w:customStyle="1" w:styleId="WW8Num4z1">
    <w:name w:val="WW8Num4z1"/>
    <w:rsid w:val="007C6ADD"/>
    <w:rPr>
      <w:rFonts w:ascii="Courier New" w:hAnsi="Courier New"/>
    </w:rPr>
  </w:style>
  <w:style w:type="character" w:customStyle="1" w:styleId="WW8Num4z2">
    <w:name w:val="WW8Num4z2"/>
    <w:rsid w:val="007C6ADD"/>
    <w:rPr>
      <w:rFonts w:ascii="Wingdings" w:hAnsi="Wingdings"/>
    </w:rPr>
  </w:style>
  <w:style w:type="character" w:customStyle="1" w:styleId="WW-Absatz-Standardschriftart">
    <w:name w:val="WW-Absatz-Standardschriftart"/>
    <w:rsid w:val="007C6ADD"/>
  </w:style>
  <w:style w:type="character" w:customStyle="1" w:styleId="WW8Num5z0">
    <w:name w:val="WW8Num5z0"/>
    <w:rsid w:val="007C6ADD"/>
    <w:rPr>
      <w:rFonts w:ascii="Symbol" w:hAnsi="Symbol"/>
      <w:color w:val="CC3300"/>
    </w:rPr>
  </w:style>
  <w:style w:type="character" w:customStyle="1" w:styleId="WW8Num6z0">
    <w:name w:val="WW8Num6z0"/>
    <w:rsid w:val="007C6ADD"/>
    <w:rPr>
      <w:rFonts w:ascii="Symbol" w:hAnsi="Symbol"/>
      <w:color w:val="CC3300"/>
    </w:rPr>
  </w:style>
  <w:style w:type="character" w:customStyle="1" w:styleId="WW8Num6z1">
    <w:name w:val="WW8Num6z1"/>
    <w:rsid w:val="007C6ADD"/>
    <w:rPr>
      <w:rFonts w:ascii="Courier New" w:hAnsi="Courier New"/>
    </w:rPr>
  </w:style>
  <w:style w:type="character" w:customStyle="1" w:styleId="WW8Num6z2">
    <w:name w:val="WW8Num6z2"/>
    <w:rsid w:val="007C6ADD"/>
    <w:rPr>
      <w:rFonts w:ascii="Wingdings" w:hAnsi="Wingdings"/>
    </w:rPr>
  </w:style>
  <w:style w:type="character" w:customStyle="1" w:styleId="WW8Num7z0">
    <w:name w:val="WW8Num7z0"/>
    <w:rsid w:val="007C6ADD"/>
    <w:rPr>
      <w:rFonts w:ascii="Wingdings" w:hAnsi="Wingdings"/>
    </w:rPr>
  </w:style>
  <w:style w:type="character" w:customStyle="1" w:styleId="WW8Num8z0">
    <w:name w:val="WW8Num8z0"/>
    <w:rsid w:val="007C6ADD"/>
    <w:rPr>
      <w:rFonts w:ascii="Wingdings" w:hAnsi="Wingdings"/>
    </w:rPr>
  </w:style>
  <w:style w:type="character" w:customStyle="1" w:styleId="WW8Num8z1">
    <w:name w:val="WW8Num8z1"/>
    <w:rsid w:val="007C6ADD"/>
    <w:rPr>
      <w:rFonts w:ascii="Courier New" w:hAnsi="Courier New" w:cs="Courier New"/>
    </w:rPr>
  </w:style>
  <w:style w:type="character" w:customStyle="1" w:styleId="WW8Num8z2">
    <w:name w:val="WW8Num8z2"/>
    <w:rsid w:val="007C6ADD"/>
    <w:rPr>
      <w:rFonts w:ascii="Wingdings" w:hAnsi="Wingdings"/>
      <w:sz w:val="20"/>
    </w:rPr>
  </w:style>
  <w:style w:type="character" w:customStyle="1" w:styleId="WW-Absatz-Standardschriftart1">
    <w:name w:val="WW-Absatz-Standardschriftart1"/>
    <w:rsid w:val="007C6ADD"/>
  </w:style>
  <w:style w:type="character" w:customStyle="1" w:styleId="WW8Num2z1">
    <w:name w:val="WW8Num2z1"/>
    <w:rsid w:val="007C6ADD"/>
    <w:rPr>
      <w:rFonts w:ascii="Courier New" w:hAnsi="Courier New" w:cs="Courier New"/>
    </w:rPr>
  </w:style>
  <w:style w:type="character" w:customStyle="1" w:styleId="WW8Num2z2">
    <w:name w:val="WW8Num2z2"/>
    <w:rsid w:val="007C6ADD"/>
    <w:rPr>
      <w:rFonts w:ascii="Wingdings" w:hAnsi="Wingdings"/>
    </w:rPr>
  </w:style>
  <w:style w:type="character" w:customStyle="1" w:styleId="WW8Num2z3">
    <w:name w:val="WW8Num2z3"/>
    <w:rsid w:val="007C6ADD"/>
    <w:rPr>
      <w:rFonts w:ascii="Symbol" w:hAnsi="Symbol"/>
    </w:rPr>
  </w:style>
  <w:style w:type="character" w:customStyle="1" w:styleId="WW8Num3z3">
    <w:name w:val="WW8Num3z3"/>
    <w:rsid w:val="007C6ADD"/>
    <w:rPr>
      <w:rFonts w:ascii="Symbol" w:hAnsi="Symbol"/>
    </w:rPr>
  </w:style>
  <w:style w:type="character" w:customStyle="1" w:styleId="WW8Num6z3">
    <w:name w:val="WW8Num6z3"/>
    <w:rsid w:val="007C6ADD"/>
    <w:rPr>
      <w:rFonts w:ascii="Symbol" w:hAnsi="Symbol"/>
    </w:rPr>
  </w:style>
  <w:style w:type="character" w:customStyle="1" w:styleId="WW8Num7z1">
    <w:name w:val="WW8Num7z1"/>
    <w:rsid w:val="007C6ADD"/>
    <w:rPr>
      <w:rFonts w:ascii="Courier New" w:hAnsi="Courier New"/>
    </w:rPr>
  </w:style>
  <w:style w:type="character" w:customStyle="1" w:styleId="WW8Num7z3">
    <w:name w:val="WW8Num7z3"/>
    <w:rsid w:val="007C6ADD"/>
    <w:rPr>
      <w:rFonts w:ascii="Symbol" w:hAnsi="Symbol"/>
    </w:rPr>
  </w:style>
  <w:style w:type="character" w:customStyle="1" w:styleId="WW8Num8z3">
    <w:name w:val="WW8Num8z3"/>
    <w:rsid w:val="007C6ADD"/>
    <w:rPr>
      <w:rFonts w:ascii="Symbol" w:hAnsi="Symbol"/>
    </w:rPr>
  </w:style>
  <w:style w:type="character" w:customStyle="1" w:styleId="WW8Num9z0">
    <w:name w:val="WW8Num9z0"/>
    <w:rsid w:val="007C6ADD"/>
    <w:rPr>
      <w:rFonts w:ascii="Symbol" w:hAnsi="Symbol"/>
      <w:sz w:val="20"/>
    </w:rPr>
  </w:style>
  <w:style w:type="character" w:customStyle="1" w:styleId="WW8Num9z1">
    <w:name w:val="WW8Num9z1"/>
    <w:rsid w:val="007C6ADD"/>
    <w:rPr>
      <w:rFonts w:ascii="Courier New" w:hAnsi="Courier New"/>
      <w:sz w:val="20"/>
    </w:rPr>
  </w:style>
  <w:style w:type="character" w:customStyle="1" w:styleId="WW8Num9z2">
    <w:name w:val="WW8Num9z2"/>
    <w:rsid w:val="007C6ADD"/>
    <w:rPr>
      <w:rFonts w:ascii="Wingdings" w:hAnsi="Wingdings"/>
      <w:sz w:val="20"/>
    </w:rPr>
  </w:style>
  <w:style w:type="character" w:customStyle="1" w:styleId="WW8Num10z0">
    <w:name w:val="WW8Num10z0"/>
    <w:rsid w:val="007C6ADD"/>
    <w:rPr>
      <w:rFonts w:ascii="Symbol" w:hAnsi="Symbol"/>
      <w:color w:val="CC3300"/>
    </w:rPr>
  </w:style>
  <w:style w:type="character" w:customStyle="1" w:styleId="WW8Num10z1">
    <w:name w:val="WW8Num10z1"/>
    <w:rsid w:val="007C6ADD"/>
    <w:rPr>
      <w:rFonts w:ascii="Courier New" w:hAnsi="Courier New" w:cs="Courier New"/>
    </w:rPr>
  </w:style>
  <w:style w:type="character" w:customStyle="1" w:styleId="WW8Num10z2">
    <w:name w:val="WW8Num10z2"/>
    <w:rsid w:val="007C6ADD"/>
    <w:rPr>
      <w:rFonts w:ascii="Wingdings" w:hAnsi="Wingdings"/>
    </w:rPr>
  </w:style>
  <w:style w:type="character" w:customStyle="1" w:styleId="WW8Num10z3">
    <w:name w:val="WW8Num10z3"/>
    <w:rsid w:val="007C6ADD"/>
    <w:rPr>
      <w:rFonts w:ascii="Symbol" w:hAnsi="Symbol"/>
    </w:rPr>
  </w:style>
  <w:style w:type="character" w:customStyle="1" w:styleId="WW8Num11z0">
    <w:name w:val="WW8Num11z0"/>
    <w:rsid w:val="007C6ADD"/>
    <w:rPr>
      <w:rFonts w:ascii="Symbol" w:hAnsi="Symbol"/>
      <w:color w:val="CC3300"/>
    </w:rPr>
  </w:style>
  <w:style w:type="character" w:customStyle="1" w:styleId="WW8Num11z1">
    <w:name w:val="WW8Num11z1"/>
    <w:rsid w:val="007C6ADD"/>
    <w:rPr>
      <w:rFonts w:ascii="Courier New" w:hAnsi="Courier New" w:cs="Courier New"/>
    </w:rPr>
  </w:style>
  <w:style w:type="character" w:customStyle="1" w:styleId="WW8Num11z2">
    <w:name w:val="WW8Num11z2"/>
    <w:rsid w:val="007C6ADD"/>
    <w:rPr>
      <w:rFonts w:ascii="Wingdings" w:hAnsi="Wingdings"/>
    </w:rPr>
  </w:style>
  <w:style w:type="character" w:customStyle="1" w:styleId="WW8Num11z3">
    <w:name w:val="WW8Num11z3"/>
    <w:rsid w:val="007C6ADD"/>
    <w:rPr>
      <w:rFonts w:ascii="Symbol" w:hAnsi="Symbol"/>
    </w:rPr>
  </w:style>
  <w:style w:type="character" w:customStyle="1" w:styleId="WW8Num12z0">
    <w:name w:val="WW8Num12z0"/>
    <w:rsid w:val="007C6ADD"/>
    <w:rPr>
      <w:rFonts w:ascii="Symbol" w:hAnsi="Symbol"/>
    </w:rPr>
  </w:style>
  <w:style w:type="character" w:customStyle="1" w:styleId="WW8Num12z1">
    <w:name w:val="WW8Num12z1"/>
    <w:rsid w:val="007C6ADD"/>
    <w:rPr>
      <w:rFonts w:ascii="Courier New" w:hAnsi="Courier New" w:cs="Courier New"/>
    </w:rPr>
  </w:style>
  <w:style w:type="character" w:customStyle="1" w:styleId="WW8Num12z2">
    <w:name w:val="WW8Num12z2"/>
    <w:rsid w:val="007C6ADD"/>
    <w:rPr>
      <w:rFonts w:ascii="Wingdings" w:hAnsi="Wingdings"/>
    </w:rPr>
  </w:style>
  <w:style w:type="character" w:customStyle="1" w:styleId="WW8Num13z0">
    <w:name w:val="WW8Num13z0"/>
    <w:rsid w:val="007C6ADD"/>
    <w:rPr>
      <w:rFonts w:ascii="Symbol" w:hAnsi="Symbol"/>
    </w:rPr>
  </w:style>
  <w:style w:type="character" w:customStyle="1" w:styleId="WW8Num13z1">
    <w:name w:val="WW8Num13z1"/>
    <w:rsid w:val="007C6ADD"/>
    <w:rPr>
      <w:rFonts w:ascii="Courier New" w:hAnsi="Courier New" w:cs="Courier New"/>
    </w:rPr>
  </w:style>
  <w:style w:type="character" w:customStyle="1" w:styleId="WW8Num13z2">
    <w:name w:val="WW8Num13z2"/>
    <w:rsid w:val="007C6ADD"/>
    <w:rPr>
      <w:rFonts w:ascii="Wingdings" w:hAnsi="Wingdings"/>
    </w:rPr>
  </w:style>
  <w:style w:type="character" w:customStyle="1" w:styleId="WW8Num14z0">
    <w:name w:val="WW8Num14z0"/>
    <w:rsid w:val="007C6ADD"/>
    <w:rPr>
      <w:rFonts w:ascii="Symbol" w:hAnsi="Symbol"/>
    </w:rPr>
  </w:style>
  <w:style w:type="character" w:customStyle="1" w:styleId="WW8Num14z1">
    <w:name w:val="WW8Num14z1"/>
    <w:rsid w:val="007C6ADD"/>
    <w:rPr>
      <w:rFonts w:ascii="Courier New" w:hAnsi="Courier New" w:cs="Courier New"/>
    </w:rPr>
  </w:style>
  <w:style w:type="character" w:customStyle="1" w:styleId="WW8Num14z2">
    <w:name w:val="WW8Num14z2"/>
    <w:rsid w:val="007C6ADD"/>
    <w:rPr>
      <w:rFonts w:ascii="Wingdings" w:hAnsi="Wingdings"/>
    </w:rPr>
  </w:style>
  <w:style w:type="character" w:customStyle="1" w:styleId="WW8Num16z0">
    <w:name w:val="WW8Num16z0"/>
    <w:rsid w:val="007C6ADD"/>
    <w:rPr>
      <w:rFonts w:ascii="Symbol" w:hAnsi="Symbol"/>
    </w:rPr>
  </w:style>
  <w:style w:type="character" w:customStyle="1" w:styleId="WW8Num17z0">
    <w:name w:val="WW8Num17z0"/>
    <w:rsid w:val="007C6ADD"/>
    <w:rPr>
      <w:rFonts w:ascii="Wingdings" w:hAnsi="Wingdings"/>
    </w:rPr>
  </w:style>
  <w:style w:type="character" w:customStyle="1" w:styleId="WW8Num17z1">
    <w:name w:val="WW8Num17z1"/>
    <w:rsid w:val="007C6ADD"/>
    <w:rPr>
      <w:rFonts w:ascii="Courier New" w:hAnsi="Courier New" w:cs="Courier New"/>
    </w:rPr>
  </w:style>
  <w:style w:type="character" w:customStyle="1" w:styleId="WW8Num17z3">
    <w:name w:val="WW8Num17z3"/>
    <w:rsid w:val="007C6ADD"/>
    <w:rPr>
      <w:rFonts w:ascii="Symbol" w:hAnsi="Symbol"/>
    </w:rPr>
  </w:style>
  <w:style w:type="character" w:customStyle="1" w:styleId="WW8Num18z0">
    <w:name w:val="WW8Num18z0"/>
    <w:rsid w:val="007C6ADD"/>
    <w:rPr>
      <w:rFonts w:ascii="Symbol" w:hAnsi="Symbol"/>
      <w:sz w:val="20"/>
    </w:rPr>
  </w:style>
  <w:style w:type="character" w:customStyle="1" w:styleId="WW8Num18z1">
    <w:name w:val="WW8Num18z1"/>
    <w:rsid w:val="007C6ADD"/>
    <w:rPr>
      <w:rFonts w:ascii="Courier New" w:hAnsi="Courier New"/>
      <w:sz w:val="20"/>
    </w:rPr>
  </w:style>
  <w:style w:type="character" w:customStyle="1" w:styleId="WW8Num18z2">
    <w:name w:val="WW8Num18z2"/>
    <w:rsid w:val="007C6ADD"/>
    <w:rPr>
      <w:rFonts w:ascii="Wingdings" w:hAnsi="Wingdings"/>
      <w:sz w:val="20"/>
    </w:rPr>
  </w:style>
  <w:style w:type="character" w:customStyle="1" w:styleId="WW8Num19z0">
    <w:name w:val="WW8Num19z0"/>
    <w:rsid w:val="007C6ADD"/>
    <w:rPr>
      <w:rFonts w:ascii="Wingdings" w:hAnsi="Wingdings"/>
    </w:rPr>
  </w:style>
  <w:style w:type="character" w:customStyle="1" w:styleId="WW8Num19z1">
    <w:name w:val="WW8Num19z1"/>
    <w:rsid w:val="007C6ADD"/>
    <w:rPr>
      <w:rFonts w:ascii="Courier New" w:hAnsi="Courier New"/>
    </w:rPr>
  </w:style>
  <w:style w:type="character" w:customStyle="1" w:styleId="WW8Num19z3">
    <w:name w:val="WW8Num19z3"/>
    <w:rsid w:val="007C6ADD"/>
    <w:rPr>
      <w:rFonts w:ascii="Symbol" w:hAnsi="Symbol"/>
    </w:rPr>
  </w:style>
  <w:style w:type="character" w:customStyle="1" w:styleId="WW8Num20z0">
    <w:name w:val="WW8Num20z0"/>
    <w:rsid w:val="007C6ADD"/>
    <w:rPr>
      <w:rFonts w:ascii="Wingdings" w:hAnsi="Wingdings"/>
    </w:rPr>
  </w:style>
  <w:style w:type="character" w:customStyle="1" w:styleId="WW8Num20z1">
    <w:name w:val="WW8Num20z1"/>
    <w:rsid w:val="007C6ADD"/>
    <w:rPr>
      <w:rFonts w:ascii="Courier New" w:hAnsi="Courier New"/>
    </w:rPr>
  </w:style>
  <w:style w:type="character" w:customStyle="1" w:styleId="WW8Num20z3">
    <w:name w:val="WW8Num20z3"/>
    <w:rsid w:val="007C6ADD"/>
    <w:rPr>
      <w:rFonts w:ascii="Symbol" w:hAnsi="Symbol"/>
    </w:rPr>
  </w:style>
  <w:style w:type="character" w:customStyle="1" w:styleId="WW8Num21z0">
    <w:name w:val="WW8Num21z0"/>
    <w:rsid w:val="007C6ADD"/>
    <w:rPr>
      <w:rFonts w:ascii="Wingdings" w:hAnsi="Wingdings"/>
    </w:rPr>
  </w:style>
  <w:style w:type="character" w:customStyle="1" w:styleId="WW8Num21z1">
    <w:name w:val="WW8Num21z1"/>
    <w:rsid w:val="007C6ADD"/>
    <w:rPr>
      <w:rFonts w:ascii="Courier New" w:hAnsi="Courier New"/>
    </w:rPr>
  </w:style>
  <w:style w:type="character" w:customStyle="1" w:styleId="WW8Num21z3">
    <w:name w:val="WW8Num21z3"/>
    <w:rsid w:val="007C6ADD"/>
    <w:rPr>
      <w:rFonts w:ascii="Symbol" w:hAnsi="Symbol"/>
    </w:rPr>
  </w:style>
  <w:style w:type="character" w:customStyle="1" w:styleId="WW8Num22z0">
    <w:name w:val="WW8Num22z0"/>
    <w:rsid w:val="007C6ADD"/>
    <w:rPr>
      <w:rFonts w:ascii="Wingdings" w:hAnsi="Wingdings"/>
    </w:rPr>
  </w:style>
  <w:style w:type="character" w:customStyle="1" w:styleId="WW8Num22z1">
    <w:name w:val="WW8Num22z1"/>
    <w:rsid w:val="007C6ADD"/>
    <w:rPr>
      <w:rFonts w:ascii="Courier New" w:hAnsi="Courier New"/>
    </w:rPr>
  </w:style>
  <w:style w:type="character" w:customStyle="1" w:styleId="WW8Num22z3">
    <w:name w:val="WW8Num22z3"/>
    <w:rsid w:val="007C6ADD"/>
    <w:rPr>
      <w:rFonts w:ascii="Symbol" w:hAnsi="Symbol"/>
    </w:rPr>
  </w:style>
  <w:style w:type="character" w:customStyle="1" w:styleId="WW8Num23z0">
    <w:name w:val="WW8Num23z0"/>
    <w:rsid w:val="007C6ADD"/>
    <w:rPr>
      <w:rFonts w:ascii="Symbol" w:hAnsi="Symbol"/>
    </w:rPr>
  </w:style>
  <w:style w:type="character" w:customStyle="1" w:styleId="WW8Num23z1">
    <w:name w:val="WW8Num23z1"/>
    <w:rsid w:val="007C6ADD"/>
    <w:rPr>
      <w:rFonts w:ascii="Courier New" w:hAnsi="Courier New"/>
    </w:rPr>
  </w:style>
  <w:style w:type="character" w:customStyle="1" w:styleId="WW8Num23z2">
    <w:name w:val="WW8Num23z2"/>
    <w:rsid w:val="007C6ADD"/>
    <w:rPr>
      <w:rFonts w:ascii="Wingdings" w:hAnsi="Wingdings"/>
    </w:rPr>
  </w:style>
  <w:style w:type="character" w:customStyle="1" w:styleId="WW8Num24z0">
    <w:name w:val="WW8Num24z0"/>
    <w:rsid w:val="007C6ADD"/>
    <w:rPr>
      <w:rFonts w:ascii="Symbol" w:hAnsi="Symbol"/>
      <w:color w:val="CC3300"/>
    </w:rPr>
  </w:style>
  <w:style w:type="character" w:customStyle="1" w:styleId="WW8Num24z1">
    <w:name w:val="WW8Num24z1"/>
    <w:rsid w:val="007C6ADD"/>
    <w:rPr>
      <w:rFonts w:ascii="Courier New" w:hAnsi="Courier New"/>
    </w:rPr>
  </w:style>
  <w:style w:type="character" w:customStyle="1" w:styleId="WW8Num24z2">
    <w:name w:val="WW8Num24z2"/>
    <w:rsid w:val="007C6ADD"/>
    <w:rPr>
      <w:rFonts w:ascii="Wingdings" w:hAnsi="Wingdings"/>
    </w:rPr>
  </w:style>
  <w:style w:type="character" w:customStyle="1" w:styleId="WW8Num24z3">
    <w:name w:val="WW8Num24z3"/>
    <w:rsid w:val="007C6ADD"/>
    <w:rPr>
      <w:rFonts w:ascii="Symbol" w:hAnsi="Symbol"/>
    </w:rPr>
  </w:style>
  <w:style w:type="character" w:customStyle="1" w:styleId="WW8Num25z0">
    <w:name w:val="WW8Num25z0"/>
    <w:rsid w:val="007C6ADD"/>
    <w:rPr>
      <w:rFonts w:ascii="Wingdings" w:hAnsi="Wingdings"/>
    </w:rPr>
  </w:style>
  <w:style w:type="character" w:customStyle="1" w:styleId="WW8Num25z1">
    <w:name w:val="WW8Num25z1"/>
    <w:rsid w:val="007C6ADD"/>
    <w:rPr>
      <w:rFonts w:ascii="Courier New" w:hAnsi="Courier New"/>
    </w:rPr>
  </w:style>
  <w:style w:type="character" w:customStyle="1" w:styleId="WW8Num25z3">
    <w:name w:val="WW8Num25z3"/>
    <w:rsid w:val="007C6ADD"/>
    <w:rPr>
      <w:rFonts w:ascii="Symbol" w:hAnsi="Symbol"/>
    </w:rPr>
  </w:style>
  <w:style w:type="character" w:customStyle="1" w:styleId="WW8Num26z0">
    <w:name w:val="WW8Num26z0"/>
    <w:rsid w:val="007C6ADD"/>
    <w:rPr>
      <w:rFonts w:ascii="Symbol" w:hAnsi="Symbol"/>
    </w:rPr>
  </w:style>
  <w:style w:type="character" w:customStyle="1" w:styleId="WW8Num27z0">
    <w:name w:val="WW8Num27z0"/>
    <w:rsid w:val="007C6ADD"/>
    <w:rPr>
      <w:rFonts w:ascii="Symbol" w:hAnsi="Symbol"/>
    </w:rPr>
  </w:style>
  <w:style w:type="character" w:customStyle="1" w:styleId="WW8Num28z0">
    <w:name w:val="WW8Num28z0"/>
    <w:rsid w:val="007C6ADD"/>
    <w:rPr>
      <w:rFonts w:ascii="Symbol" w:hAnsi="Symbol"/>
      <w:color w:val="CC3300"/>
    </w:rPr>
  </w:style>
  <w:style w:type="character" w:customStyle="1" w:styleId="WW8Num28z1">
    <w:name w:val="WW8Num28z1"/>
    <w:rsid w:val="007C6ADD"/>
    <w:rPr>
      <w:rFonts w:ascii="Courier New" w:hAnsi="Courier New"/>
    </w:rPr>
  </w:style>
  <w:style w:type="character" w:customStyle="1" w:styleId="WW8Num28z2">
    <w:name w:val="WW8Num28z2"/>
    <w:rsid w:val="007C6ADD"/>
    <w:rPr>
      <w:rFonts w:ascii="Wingdings" w:hAnsi="Wingdings"/>
    </w:rPr>
  </w:style>
  <w:style w:type="character" w:customStyle="1" w:styleId="WW8Num28z3">
    <w:name w:val="WW8Num28z3"/>
    <w:rsid w:val="007C6ADD"/>
    <w:rPr>
      <w:rFonts w:ascii="Symbol" w:hAnsi="Symbol"/>
    </w:rPr>
  </w:style>
  <w:style w:type="character" w:customStyle="1" w:styleId="WW8Num30z0">
    <w:name w:val="WW8Num30z0"/>
    <w:rsid w:val="007C6ADD"/>
    <w:rPr>
      <w:rFonts w:ascii="Symbol" w:hAnsi="Symbol"/>
    </w:rPr>
  </w:style>
  <w:style w:type="character" w:customStyle="1" w:styleId="WW8Num30z1">
    <w:name w:val="WW8Num30z1"/>
    <w:rsid w:val="007C6ADD"/>
    <w:rPr>
      <w:rFonts w:ascii="Courier New" w:hAnsi="Courier New"/>
    </w:rPr>
  </w:style>
  <w:style w:type="character" w:customStyle="1" w:styleId="WW8Num30z2">
    <w:name w:val="WW8Num30z2"/>
    <w:rsid w:val="007C6ADD"/>
    <w:rPr>
      <w:rFonts w:ascii="Wingdings" w:hAnsi="Wingdings"/>
    </w:rPr>
  </w:style>
  <w:style w:type="character" w:customStyle="1" w:styleId="WW8Num31z0">
    <w:name w:val="WW8Num31z0"/>
    <w:rsid w:val="007C6ADD"/>
    <w:rPr>
      <w:rFonts w:ascii="Symbol" w:hAnsi="Symbol"/>
      <w:sz w:val="20"/>
    </w:rPr>
  </w:style>
  <w:style w:type="character" w:customStyle="1" w:styleId="WW8Num31z1">
    <w:name w:val="WW8Num31z1"/>
    <w:rsid w:val="007C6ADD"/>
    <w:rPr>
      <w:rFonts w:ascii="Courier New" w:hAnsi="Courier New"/>
      <w:sz w:val="20"/>
    </w:rPr>
  </w:style>
  <w:style w:type="character" w:customStyle="1" w:styleId="WW8Num31z2">
    <w:name w:val="WW8Num31z2"/>
    <w:rsid w:val="007C6ADD"/>
    <w:rPr>
      <w:rFonts w:ascii="Wingdings" w:hAnsi="Wingdings"/>
      <w:sz w:val="20"/>
    </w:rPr>
  </w:style>
  <w:style w:type="character" w:customStyle="1" w:styleId="WW8Num32z0">
    <w:name w:val="WW8Num32z0"/>
    <w:rsid w:val="007C6ADD"/>
    <w:rPr>
      <w:rFonts w:ascii="Wingdings" w:hAnsi="Wingdings"/>
    </w:rPr>
  </w:style>
  <w:style w:type="character" w:customStyle="1" w:styleId="WW8Num32z1">
    <w:name w:val="WW8Num32z1"/>
    <w:rsid w:val="007C6ADD"/>
    <w:rPr>
      <w:rFonts w:ascii="Courier New" w:hAnsi="Courier New"/>
    </w:rPr>
  </w:style>
  <w:style w:type="character" w:customStyle="1" w:styleId="WW8Num32z3">
    <w:name w:val="WW8Num32z3"/>
    <w:rsid w:val="007C6ADD"/>
    <w:rPr>
      <w:rFonts w:ascii="Symbol" w:hAnsi="Symbol"/>
    </w:rPr>
  </w:style>
  <w:style w:type="character" w:customStyle="1" w:styleId="WW8Num33z0">
    <w:name w:val="WW8Num33z0"/>
    <w:rsid w:val="007C6ADD"/>
    <w:rPr>
      <w:rFonts w:ascii="Wingdings" w:hAnsi="Wingdings"/>
    </w:rPr>
  </w:style>
  <w:style w:type="character" w:customStyle="1" w:styleId="WW8Num33z1">
    <w:name w:val="WW8Num33z1"/>
    <w:rsid w:val="007C6ADD"/>
    <w:rPr>
      <w:rFonts w:ascii="Courier New" w:hAnsi="Courier New" w:cs="Courier New"/>
    </w:rPr>
  </w:style>
  <w:style w:type="character" w:customStyle="1" w:styleId="WW8Num33z3">
    <w:name w:val="WW8Num33z3"/>
    <w:rsid w:val="007C6ADD"/>
    <w:rPr>
      <w:rFonts w:ascii="Symbol" w:hAnsi="Symbol"/>
    </w:rPr>
  </w:style>
  <w:style w:type="character" w:customStyle="1" w:styleId="WW8NumSt1z0">
    <w:name w:val="WW8NumSt1z0"/>
    <w:rsid w:val="007C6ADD"/>
    <w:rPr>
      <w:rFonts w:ascii="Symbol" w:hAnsi="Symbol"/>
    </w:rPr>
  </w:style>
  <w:style w:type="character" w:styleId="PageNumber">
    <w:name w:val="page number"/>
    <w:basedOn w:val="DefaultParagraphFont"/>
    <w:rsid w:val="007C6ADD"/>
  </w:style>
  <w:style w:type="character" w:customStyle="1" w:styleId="HeaderChar">
    <w:name w:val="Header Char"/>
    <w:basedOn w:val="DefaultParagraphFont"/>
    <w:rsid w:val="007C6ADD"/>
  </w:style>
  <w:style w:type="character" w:styleId="Hyperlink">
    <w:name w:val="Hyperlink"/>
    <w:rsid w:val="007C6ADD"/>
    <w:rPr>
      <w:color w:val="0000FF"/>
      <w:u w:val="single"/>
    </w:rPr>
  </w:style>
  <w:style w:type="character" w:customStyle="1" w:styleId="HTMLPreformattedChar">
    <w:name w:val="HTML Preformatted Char"/>
    <w:rsid w:val="007C6ADD"/>
    <w:rPr>
      <w:rFonts w:ascii="Arial Unicode MS" w:eastAsia="Arial Unicode MS" w:hAnsi="Arial Unicode MS"/>
    </w:rPr>
  </w:style>
  <w:style w:type="character" w:customStyle="1" w:styleId="head1">
    <w:name w:val="head1"/>
    <w:rsid w:val="007C6ADD"/>
    <w:rPr>
      <w:rFonts w:ascii="Verdana" w:hAnsi="Verdana"/>
      <w:b/>
      <w:bCs/>
      <w:sz w:val="23"/>
      <w:szCs w:val="23"/>
    </w:rPr>
  </w:style>
  <w:style w:type="character" w:customStyle="1" w:styleId="apple-style-span">
    <w:name w:val="apple-style-span"/>
    <w:basedOn w:val="DefaultParagraphFont"/>
    <w:rsid w:val="007C6ADD"/>
  </w:style>
  <w:style w:type="character" w:customStyle="1" w:styleId="WW8Num42z0">
    <w:name w:val="WW8Num42z0"/>
    <w:rsid w:val="007C6ADD"/>
    <w:rPr>
      <w:rFonts w:ascii="Symbol" w:hAnsi="Symbol"/>
      <w:color w:val="auto"/>
    </w:rPr>
  </w:style>
  <w:style w:type="character" w:customStyle="1" w:styleId="WW8Num42z1">
    <w:name w:val="WW8Num42z1"/>
    <w:rsid w:val="007C6ADD"/>
    <w:rPr>
      <w:rFonts w:ascii="Courier New" w:hAnsi="Courier New" w:cs="Courier New"/>
    </w:rPr>
  </w:style>
  <w:style w:type="character" w:customStyle="1" w:styleId="WW8Num42z2">
    <w:name w:val="WW8Num42z2"/>
    <w:rsid w:val="007C6ADD"/>
    <w:rPr>
      <w:rFonts w:ascii="Wingdings" w:hAnsi="Wingdings"/>
    </w:rPr>
  </w:style>
  <w:style w:type="character" w:customStyle="1" w:styleId="WW8Num42z3">
    <w:name w:val="WW8Num42z3"/>
    <w:rsid w:val="007C6ADD"/>
    <w:rPr>
      <w:rFonts w:ascii="Symbol" w:hAnsi="Symbol"/>
    </w:rPr>
  </w:style>
  <w:style w:type="character" w:customStyle="1" w:styleId="Bullets">
    <w:name w:val="Bullets"/>
    <w:rsid w:val="007C6ADD"/>
    <w:rPr>
      <w:rFonts w:ascii="OpenSymbol" w:eastAsia="OpenSymbol" w:hAnsi="OpenSymbol" w:cs="OpenSymbol"/>
    </w:rPr>
  </w:style>
  <w:style w:type="paragraph" w:customStyle="1" w:styleId="Heading">
    <w:name w:val="Heading"/>
    <w:basedOn w:val="Normal"/>
    <w:next w:val="BodyText"/>
    <w:rsid w:val="007C6ADD"/>
    <w:pPr>
      <w:keepNext/>
      <w:spacing w:before="240" w:after="120"/>
    </w:pPr>
    <w:rPr>
      <w:rFonts w:ascii="Arial" w:eastAsia="Microsoft YaHei" w:hAnsi="Arial" w:cs="Mangal"/>
      <w:sz w:val="28"/>
      <w:szCs w:val="28"/>
    </w:rPr>
  </w:style>
  <w:style w:type="paragraph" w:styleId="BodyText">
    <w:name w:val="Body Text"/>
    <w:basedOn w:val="Normal"/>
    <w:rsid w:val="007C6ADD"/>
    <w:pPr>
      <w:jc w:val="both"/>
    </w:pPr>
    <w:rPr>
      <w:rFonts w:ascii="Arial" w:hAnsi="Arial"/>
      <w:sz w:val="22"/>
    </w:rPr>
  </w:style>
  <w:style w:type="paragraph" w:styleId="List">
    <w:name w:val="List"/>
    <w:basedOn w:val="BodyText"/>
    <w:rsid w:val="007C6ADD"/>
    <w:rPr>
      <w:rFonts w:cs="Mangal"/>
    </w:rPr>
  </w:style>
  <w:style w:type="paragraph" w:styleId="Caption">
    <w:name w:val="caption"/>
    <w:basedOn w:val="Normal"/>
    <w:qFormat/>
    <w:rsid w:val="007C6ADD"/>
    <w:pPr>
      <w:suppressLineNumbers/>
      <w:spacing w:before="120" w:after="120"/>
    </w:pPr>
    <w:rPr>
      <w:rFonts w:cs="Mangal"/>
      <w:i/>
      <w:iCs/>
      <w:sz w:val="24"/>
      <w:szCs w:val="24"/>
    </w:rPr>
  </w:style>
  <w:style w:type="paragraph" w:customStyle="1" w:styleId="Index">
    <w:name w:val="Index"/>
    <w:basedOn w:val="Normal"/>
    <w:rsid w:val="007C6ADD"/>
    <w:pPr>
      <w:suppressLineNumbers/>
    </w:pPr>
    <w:rPr>
      <w:rFonts w:cs="Mangal"/>
    </w:rPr>
  </w:style>
  <w:style w:type="paragraph" w:styleId="Header">
    <w:name w:val="header"/>
    <w:basedOn w:val="Normal"/>
    <w:rsid w:val="007C6ADD"/>
    <w:pPr>
      <w:tabs>
        <w:tab w:val="center" w:pos="4320"/>
        <w:tab w:val="right" w:pos="8640"/>
      </w:tabs>
    </w:pPr>
  </w:style>
  <w:style w:type="paragraph" w:styleId="Footer">
    <w:name w:val="footer"/>
    <w:basedOn w:val="Normal"/>
    <w:link w:val="FooterChar"/>
    <w:uiPriority w:val="99"/>
    <w:rsid w:val="007C6ADD"/>
    <w:pPr>
      <w:tabs>
        <w:tab w:val="center" w:pos="4320"/>
        <w:tab w:val="right" w:pos="8640"/>
      </w:tabs>
    </w:pPr>
  </w:style>
  <w:style w:type="paragraph" w:styleId="DocumentMap">
    <w:name w:val="Document Map"/>
    <w:basedOn w:val="Normal"/>
    <w:rsid w:val="007C6ADD"/>
    <w:pPr>
      <w:shd w:val="clear" w:color="auto" w:fill="000080"/>
    </w:pPr>
    <w:rPr>
      <w:rFonts w:ascii="Tahoma" w:hAnsi="Tahoma" w:cs="Tahoma"/>
    </w:rPr>
  </w:style>
  <w:style w:type="paragraph" w:styleId="BodyTextIndent3">
    <w:name w:val="Body Text Indent 3"/>
    <w:basedOn w:val="Normal"/>
    <w:rsid w:val="007C6ADD"/>
    <w:pPr>
      <w:spacing w:after="120"/>
      <w:ind w:left="360"/>
    </w:pPr>
    <w:rPr>
      <w:sz w:val="16"/>
      <w:szCs w:val="16"/>
    </w:rPr>
  </w:style>
  <w:style w:type="paragraph" w:styleId="HTMLPreformatted">
    <w:name w:val="HTML Preformatted"/>
    <w:basedOn w:val="Normal"/>
    <w:rsid w:val="007C6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rPr>
  </w:style>
  <w:style w:type="paragraph" w:customStyle="1" w:styleId="Institution">
    <w:name w:val="Institution"/>
    <w:basedOn w:val="Normal"/>
    <w:rsid w:val="007C6ADD"/>
    <w:pPr>
      <w:tabs>
        <w:tab w:val="left" w:pos="360"/>
      </w:tabs>
      <w:ind w:left="360" w:hanging="360"/>
    </w:pPr>
    <w:rPr>
      <w:rFonts w:ascii="Tahoma" w:hAnsi="Tahoma"/>
      <w:sz w:val="24"/>
    </w:rPr>
  </w:style>
  <w:style w:type="paragraph" w:styleId="ListParagraph">
    <w:name w:val="List Paragraph"/>
    <w:basedOn w:val="Normal"/>
    <w:uiPriority w:val="34"/>
    <w:qFormat/>
    <w:rsid w:val="007C6ADD"/>
    <w:pPr>
      <w:ind w:left="720"/>
    </w:pPr>
    <w:rPr>
      <w:sz w:val="24"/>
      <w:szCs w:val="24"/>
    </w:rPr>
  </w:style>
  <w:style w:type="paragraph" w:customStyle="1" w:styleId="TableContents">
    <w:name w:val="Table Contents"/>
    <w:basedOn w:val="Normal"/>
    <w:rsid w:val="007C6ADD"/>
    <w:pPr>
      <w:suppressLineNumbers/>
    </w:pPr>
  </w:style>
  <w:style w:type="paragraph" w:customStyle="1" w:styleId="TableHeading">
    <w:name w:val="Table Heading"/>
    <w:basedOn w:val="TableContents"/>
    <w:rsid w:val="007C6ADD"/>
    <w:pPr>
      <w:jc w:val="center"/>
    </w:pPr>
    <w:rPr>
      <w:b/>
      <w:bCs/>
    </w:rPr>
  </w:style>
  <w:style w:type="paragraph" w:customStyle="1" w:styleId="Framecontents">
    <w:name w:val="Frame contents"/>
    <w:basedOn w:val="BodyText"/>
    <w:rsid w:val="007C6ADD"/>
  </w:style>
  <w:style w:type="paragraph" w:styleId="NoSpacing">
    <w:name w:val="No Spacing"/>
    <w:qFormat/>
    <w:rsid w:val="007C6ADD"/>
    <w:pPr>
      <w:suppressAutoHyphens/>
    </w:pPr>
    <w:rPr>
      <w:rFonts w:ascii="Calibri" w:eastAsia="Calibri" w:hAnsi="Calibri"/>
      <w:sz w:val="22"/>
      <w:szCs w:val="22"/>
      <w:lang w:eastAsia="ar-SA"/>
    </w:rPr>
  </w:style>
  <w:style w:type="character" w:customStyle="1" w:styleId="normalchar">
    <w:name w:val="normal__char"/>
    <w:basedOn w:val="DefaultParagraphFont"/>
    <w:rsid w:val="00F13B86"/>
  </w:style>
  <w:style w:type="character" w:customStyle="1" w:styleId="subtitlechar">
    <w:name w:val="subtitle__char"/>
    <w:rsid w:val="00F13B86"/>
  </w:style>
  <w:style w:type="paragraph" w:styleId="ListBullet2">
    <w:name w:val="List Bullet 2"/>
    <w:basedOn w:val="Normal"/>
    <w:rsid w:val="00F13B86"/>
    <w:pPr>
      <w:numPr>
        <w:numId w:val="3"/>
      </w:numPr>
      <w:suppressAutoHyphens w:val="0"/>
      <w:contextualSpacing/>
    </w:pPr>
    <w:rPr>
      <w:rFonts w:ascii="Courier New" w:hAnsi="Courier New" w:cs="Courier New"/>
      <w:color w:val="000000"/>
      <w:lang w:eastAsia="en-US"/>
    </w:rPr>
  </w:style>
  <w:style w:type="paragraph" w:styleId="NormalWeb">
    <w:name w:val="Normal (Web)"/>
    <w:basedOn w:val="Normal"/>
    <w:uiPriority w:val="99"/>
    <w:rsid w:val="0052537B"/>
    <w:pPr>
      <w:suppressAutoHyphens w:val="0"/>
      <w:spacing w:before="100" w:beforeAutospacing="1" w:after="100" w:afterAutospacing="1"/>
    </w:pPr>
    <w:rPr>
      <w:sz w:val="24"/>
      <w:szCs w:val="24"/>
      <w:lang w:eastAsia="en-US"/>
    </w:rPr>
  </w:style>
  <w:style w:type="paragraph" w:customStyle="1" w:styleId="PreformattedText">
    <w:name w:val="Preformatted Text"/>
    <w:basedOn w:val="Normal"/>
    <w:rsid w:val="0052537B"/>
    <w:pPr>
      <w:widowControl w:val="0"/>
    </w:pPr>
    <w:rPr>
      <w:lang w:eastAsia="en-US" w:bidi="en-US"/>
    </w:rPr>
  </w:style>
  <w:style w:type="paragraph" w:styleId="BodyText2">
    <w:name w:val="Body Text 2"/>
    <w:basedOn w:val="Normal"/>
    <w:link w:val="BodyText2Char"/>
    <w:uiPriority w:val="99"/>
    <w:semiHidden/>
    <w:unhideWhenUsed/>
    <w:rsid w:val="002671FD"/>
    <w:pPr>
      <w:spacing w:after="120" w:line="480" w:lineRule="auto"/>
    </w:pPr>
  </w:style>
  <w:style w:type="character" w:customStyle="1" w:styleId="BodyText2Char">
    <w:name w:val="Body Text 2 Char"/>
    <w:link w:val="BodyText2"/>
    <w:uiPriority w:val="99"/>
    <w:semiHidden/>
    <w:rsid w:val="002671FD"/>
    <w:rPr>
      <w:lang w:eastAsia="ar-SA"/>
    </w:rPr>
  </w:style>
  <w:style w:type="paragraph" w:styleId="CommentText">
    <w:name w:val="annotation text"/>
    <w:basedOn w:val="Normal"/>
    <w:link w:val="CommentTextChar"/>
    <w:semiHidden/>
    <w:rsid w:val="002671FD"/>
    <w:pPr>
      <w:suppressAutoHyphens w:val="0"/>
    </w:pPr>
    <w:rPr>
      <w:rFonts w:ascii="Book Antiqua" w:hAnsi="Book Antiqua"/>
    </w:rPr>
  </w:style>
  <w:style w:type="character" w:customStyle="1" w:styleId="CommentTextChar">
    <w:name w:val="Comment Text Char"/>
    <w:link w:val="CommentText"/>
    <w:semiHidden/>
    <w:rsid w:val="002671FD"/>
    <w:rPr>
      <w:rFonts w:ascii="Book Antiqua" w:hAnsi="Book Antiqua"/>
    </w:rPr>
  </w:style>
  <w:style w:type="paragraph" w:customStyle="1" w:styleId="Bullet1">
    <w:name w:val="Bullet1"/>
    <w:basedOn w:val="Normal"/>
    <w:rsid w:val="002671FD"/>
    <w:pPr>
      <w:numPr>
        <w:numId w:val="4"/>
      </w:numPr>
      <w:suppressAutoHyphens w:val="0"/>
      <w:spacing w:before="60"/>
      <w:jc w:val="both"/>
    </w:pPr>
    <w:rPr>
      <w:sz w:val="22"/>
      <w:szCs w:val="24"/>
      <w:lang w:eastAsia="en-US"/>
    </w:rPr>
  </w:style>
  <w:style w:type="paragraph" w:styleId="BodyTextIndent">
    <w:name w:val="Body Text Indent"/>
    <w:basedOn w:val="Normal"/>
    <w:link w:val="BodyTextIndentChar"/>
    <w:uiPriority w:val="99"/>
    <w:semiHidden/>
    <w:unhideWhenUsed/>
    <w:rsid w:val="002671FD"/>
    <w:pPr>
      <w:spacing w:after="120"/>
      <w:ind w:left="360"/>
    </w:pPr>
  </w:style>
  <w:style w:type="character" w:customStyle="1" w:styleId="BodyTextIndentChar">
    <w:name w:val="Body Text Indent Char"/>
    <w:link w:val="BodyTextIndent"/>
    <w:uiPriority w:val="99"/>
    <w:semiHidden/>
    <w:rsid w:val="002671FD"/>
    <w:rPr>
      <w:lang w:eastAsia="ar-SA"/>
    </w:rPr>
  </w:style>
  <w:style w:type="paragraph" w:styleId="BodyTextFirstIndent2">
    <w:name w:val="Body Text First Indent 2"/>
    <w:basedOn w:val="BodyTextIndent"/>
    <w:link w:val="BodyTextFirstIndent2Char"/>
    <w:uiPriority w:val="99"/>
    <w:semiHidden/>
    <w:unhideWhenUsed/>
    <w:rsid w:val="002671FD"/>
    <w:pPr>
      <w:ind w:firstLine="210"/>
    </w:pPr>
  </w:style>
  <w:style w:type="character" w:customStyle="1" w:styleId="BodyTextFirstIndent2Char">
    <w:name w:val="Body Text First Indent 2 Char"/>
    <w:basedOn w:val="BodyTextIndentChar"/>
    <w:link w:val="BodyTextFirstIndent2"/>
    <w:uiPriority w:val="99"/>
    <w:semiHidden/>
    <w:rsid w:val="002671FD"/>
    <w:rPr>
      <w:lang w:eastAsia="ar-SA"/>
    </w:rPr>
  </w:style>
  <w:style w:type="character" w:styleId="Strong">
    <w:name w:val="Strong"/>
    <w:uiPriority w:val="22"/>
    <w:qFormat/>
    <w:rsid w:val="00627519"/>
    <w:rPr>
      <w:b/>
      <w:bCs/>
    </w:rPr>
  </w:style>
  <w:style w:type="character" w:customStyle="1" w:styleId="apple-converted-space">
    <w:name w:val="apple-converted-space"/>
    <w:basedOn w:val="DefaultParagraphFont"/>
    <w:rsid w:val="004021C4"/>
  </w:style>
  <w:style w:type="character" w:customStyle="1" w:styleId="highlight">
    <w:name w:val="highlight"/>
    <w:basedOn w:val="DefaultParagraphFont"/>
    <w:rsid w:val="004021C4"/>
  </w:style>
  <w:style w:type="character" w:customStyle="1" w:styleId="googqs-tidbit1">
    <w:name w:val="goog_qs-tidbit1"/>
    <w:rsid w:val="004021C4"/>
    <w:rPr>
      <w:vanish w:val="0"/>
      <w:webHidden w:val="0"/>
      <w:specVanish w:val="0"/>
    </w:rPr>
  </w:style>
  <w:style w:type="character" w:customStyle="1" w:styleId="HTMLTypewriter2">
    <w:name w:val="HTML Typewriter2"/>
    <w:rsid w:val="004021C4"/>
    <w:rPr>
      <w:rFonts w:ascii="Courier New" w:eastAsia="Times New Roman" w:hAnsi="Courier New" w:cs="Courier New"/>
      <w:sz w:val="20"/>
      <w:szCs w:val="20"/>
    </w:rPr>
  </w:style>
  <w:style w:type="character" w:customStyle="1" w:styleId="normal1">
    <w:name w:val="normal1"/>
    <w:basedOn w:val="DefaultParagraphFont"/>
    <w:rsid w:val="004021C4"/>
  </w:style>
  <w:style w:type="paragraph" w:customStyle="1" w:styleId="NormalGaramond">
    <w:name w:val="Normal + Garamond"/>
    <w:basedOn w:val="Normal"/>
    <w:rsid w:val="004021C4"/>
    <w:pPr>
      <w:numPr>
        <w:numId w:val="2"/>
      </w:numPr>
      <w:jc w:val="both"/>
    </w:pPr>
    <w:rPr>
      <w:rFonts w:ascii="Garamond" w:eastAsia="SimSun" w:hAnsi="Garamond"/>
      <w:sz w:val="22"/>
      <w:szCs w:val="22"/>
    </w:rPr>
  </w:style>
  <w:style w:type="character" w:styleId="Emphasis">
    <w:name w:val="Emphasis"/>
    <w:uiPriority w:val="20"/>
    <w:qFormat/>
    <w:rsid w:val="004021C4"/>
    <w:rPr>
      <w:b/>
      <w:bCs/>
      <w:i w:val="0"/>
      <w:iCs w:val="0"/>
    </w:rPr>
  </w:style>
  <w:style w:type="character" w:customStyle="1" w:styleId="yshortcuts">
    <w:name w:val="yshortcuts"/>
    <w:basedOn w:val="DefaultParagraphFont"/>
    <w:rsid w:val="00CF2CEA"/>
  </w:style>
  <w:style w:type="paragraph" w:styleId="BalloonText">
    <w:name w:val="Balloon Text"/>
    <w:basedOn w:val="Normal"/>
    <w:link w:val="BalloonTextChar"/>
    <w:uiPriority w:val="99"/>
    <w:semiHidden/>
    <w:unhideWhenUsed/>
    <w:rsid w:val="0031672A"/>
    <w:rPr>
      <w:rFonts w:ascii="Tahoma" w:hAnsi="Tahoma"/>
      <w:sz w:val="16"/>
      <w:szCs w:val="16"/>
    </w:rPr>
  </w:style>
  <w:style w:type="character" w:customStyle="1" w:styleId="BalloonTextChar">
    <w:name w:val="Balloon Text Char"/>
    <w:link w:val="BalloonText"/>
    <w:uiPriority w:val="99"/>
    <w:semiHidden/>
    <w:rsid w:val="0031672A"/>
    <w:rPr>
      <w:rFonts w:ascii="Tahoma" w:hAnsi="Tahoma" w:cs="Tahoma"/>
      <w:sz w:val="16"/>
      <w:szCs w:val="16"/>
      <w:lang w:eastAsia="ar-SA"/>
    </w:rPr>
  </w:style>
  <w:style w:type="character" w:customStyle="1" w:styleId="FooterChar">
    <w:name w:val="Footer Char"/>
    <w:link w:val="Footer"/>
    <w:uiPriority w:val="99"/>
    <w:rsid w:val="00EC1D20"/>
    <w:rPr>
      <w:lang w:eastAsia="ar-SA"/>
    </w:rPr>
  </w:style>
  <w:style w:type="character" w:styleId="HTMLTypewriter">
    <w:name w:val="HTML Typewriter"/>
    <w:uiPriority w:val="99"/>
    <w:semiHidden/>
    <w:unhideWhenUsed/>
    <w:rsid w:val="00CC1BCC"/>
    <w:rPr>
      <w:rFonts w:ascii="Courier New" w:eastAsia="Times New Roman" w:hAnsi="Courier New" w:cs="Courier New"/>
      <w:sz w:val="20"/>
      <w:szCs w:val="20"/>
    </w:rPr>
  </w:style>
  <w:style w:type="character" w:customStyle="1" w:styleId="HTMLTypewriter3">
    <w:name w:val="HTML Typewriter3"/>
    <w:rsid w:val="00CF7A29"/>
    <w:rPr>
      <w:rFonts w:ascii="Courier New" w:eastAsia="Times New Roman" w:hAnsi="Courier New" w:cs="Courier New"/>
      <w:sz w:val="20"/>
      <w:szCs w:val="20"/>
    </w:rPr>
  </w:style>
  <w:style w:type="table" w:styleId="TableGrid">
    <w:name w:val="Table Grid"/>
    <w:basedOn w:val="TableNormal"/>
    <w:uiPriority w:val="59"/>
    <w:rsid w:val="003C3B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Accent11">
    <w:name w:val="Light Shading - Accent 11"/>
    <w:basedOn w:val="TableNormal"/>
    <w:uiPriority w:val="60"/>
    <w:rsid w:val="003C3B1B"/>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uiPriority="9" w:qFormat="1"/>
    <w:lsdException w:name="heading 6" w:semiHidden="0" w:uiPriority="0" w:unhideWhenUsed="0" w:qFormat="1"/>
    <w:lsdException w:name="heading 7" w:semiHidden="0" w:uiPriority="0"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semiHidden="0" w:uiPriority="35" w:unhideWhenUsed="0" w:qFormat="1"/>
    <w:lsdException w:name="List Bullet 2" w:uiPriority="0"/>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6ADD"/>
    <w:pPr>
      <w:suppressAutoHyphens/>
    </w:pPr>
    <w:rPr>
      <w:lang w:eastAsia="ar-SA"/>
    </w:rPr>
  </w:style>
  <w:style w:type="paragraph" w:styleId="Heading1">
    <w:name w:val="heading 1"/>
    <w:basedOn w:val="Normal"/>
    <w:next w:val="Normal"/>
    <w:qFormat/>
    <w:rsid w:val="007C6ADD"/>
    <w:pPr>
      <w:keepNext/>
      <w:numPr>
        <w:numId w:val="1"/>
      </w:numPr>
      <w:jc w:val="both"/>
      <w:outlineLvl w:val="0"/>
    </w:pPr>
    <w:rPr>
      <w:rFonts w:ascii="Arial" w:hAnsi="Arial"/>
      <w:b/>
      <w:bCs/>
    </w:rPr>
  </w:style>
  <w:style w:type="paragraph" w:styleId="Heading2">
    <w:name w:val="heading 2"/>
    <w:basedOn w:val="Normal"/>
    <w:next w:val="Normal"/>
    <w:qFormat/>
    <w:rsid w:val="007C6ADD"/>
    <w:pPr>
      <w:keepNext/>
      <w:numPr>
        <w:ilvl w:val="1"/>
        <w:numId w:val="1"/>
      </w:numPr>
      <w:outlineLvl w:val="1"/>
    </w:pPr>
    <w:rPr>
      <w:b/>
      <w:bCs/>
      <w:sz w:val="24"/>
    </w:rPr>
  </w:style>
  <w:style w:type="paragraph" w:styleId="Heading3">
    <w:name w:val="heading 3"/>
    <w:basedOn w:val="Normal"/>
    <w:next w:val="Normal"/>
    <w:qFormat/>
    <w:rsid w:val="007C6ADD"/>
    <w:pPr>
      <w:keepNext/>
      <w:numPr>
        <w:ilvl w:val="2"/>
        <w:numId w:val="1"/>
      </w:numPr>
      <w:outlineLvl w:val="2"/>
    </w:pPr>
    <w:rPr>
      <w:rFonts w:ascii="Arial" w:hAnsi="Arial"/>
      <w:b/>
    </w:rPr>
  </w:style>
  <w:style w:type="paragraph" w:styleId="Heading4">
    <w:name w:val="heading 4"/>
    <w:basedOn w:val="Normal"/>
    <w:next w:val="Normal"/>
    <w:qFormat/>
    <w:rsid w:val="007C6ADD"/>
    <w:pPr>
      <w:keepNext/>
      <w:numPr>
        <w:ilvl w:val="3"/>
        <w:numId w:val="1"/>
      </w:numPr>
      <w:outlineLvl w:val="3"/>
    </w:pPr>
    <w:rPr>
      <w:bCs/>
      <w:sz w:val="24"/>
    </w:rPr>
  </w:style>
  <w:style w:type="paragraph" w:styleId="Heading6">
    <w:name w:val="heading 6"/>
    <w:basedOn w:val="Normal"/>
    <w:next w:val="Normal"/>
    <w:qFormat/>
    <w:rsid w:val="007C6ADD"/>
    <w:pPr>
      <w:keepNext/>
      <w:numPr>
        <w:ilvl w:val="5"/>
        <w:numId w:val="1"/>
      </w:numPr>
      <w:outlineLvl w:val="5"/>
    </w:pPr>
    <w:rPr>
      <w:rFonts w:ascii="Arial" w:hAnsi="Arial"/>
      <w:b/>
      <w:color w:val="FF0000"/>
      <w:sz w:val="22"/>
      <w:u w:val="single"/>
    </w:rPr>
  </w:style>
  <w:style w:type="paragraph" w:styleId="Heading7">
    <w:name w:val="heading 7"/>
    <w:basedOn w:val="Normal"/>
    <w:next w:val="Normal"/>
    <w:qFormat/>
    <w:rsid w:val="007C6ADD"/>
    <w:pPr>
      <w:numPr>
        <w:ilvl w:val="6"/>
        <w:numId w:val="1"/>
      </w:numPr>
      <w:spacing w:after="120" w:line="252" w:lineRule="auto"/>
      <w:jc w:val="center"/>
      <w:outlineLvl w:val="6"/>
    </w:pPr>
    <w:rPr>
      <w:rFonts w:ascii="Cambria" w:hAnsi="Cambria"/>
      <w:i/>
      <w:iCs/>
      <w:caps/>
      <w:color w:val="943634"/>
      <w:spacing w:val="1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sid w:val="007C6ADD"/>
    <w:rPr>
      <w:rFonts w:ascii="Symbol" w:hAnsi="Symbol"/>
      <w:color w:val="CC3300"/>
    </w:rPr>
  </w:style>
  <w:style w:type="character" w:customStyle="1" w:styleId="WW8Num3z0">
    <w:name w:val="WW8Num3z0"/>
    <w:rsid w:val="007C6ADD"/>
    <w:rPr>
      <w:rFonts w:ascii="Wingdings" w:hAnsi="Wingdings"/>
    </w:rPr>
  </w:style>
  <w:style w:type="character" w:customStyle="1" w:styleId="WW8Num3z1">
    <w:name w:val="WW8Num3z1"/>
    <w:rsid w:val="007C6ADD"/>
    <w:rPr>
      <w:rFonts w:ascii="Courier New" w:hAnsi="Courier New" w:cs="Courier New"/>
    </w:rPr>
  </w:style>
  <w:style w:type="character" w:customStyle="1" w:styleId="WW8Num3z2">
    <w:name w:val="WW8Num3z2"/>
    <w:rsid w:val="007C6ADD"/>
    <w:rPr>
      <w:rFonts w:ascii="Wingdings" w:hAnsi="Wingdings"/>
    </w:rPr>
  </w:style>
  <w:style w:type="character" w:customStyle="1" w:styleId="Absatz-Standardschriftart">
    <w:name w:val="Absatz-Standardschriftart"/>
    <w:rsid w:val="007C6ADD"/>
  </w:style>
  <w:style w:type="character" w:customStyle="1" w:styleId="WW8Num4z0">
    <w:name w:val="WW8Num4z0"/>
    <w:rsid w:val="007C6ADD"/>
    <w:rPr>
      <w:rFonts w:ascii="Symbol" w:hAnsi="Symbol"/>
    </w:rPr>
  </w:style>
  <w:style w:type="character" w:customStyle="1" w:styleId="WW8Num4z1">
    <w:name w:val="WW8Num4z1"/>
    <w:rsid w:val="007C6ADD"/>
    <w:rPr>
      <w:rFonts w:ascii="Courier New" w:hAnsi="Courier New"/>
    </w:rPr>
  </w:style>
  <w:style w:type="character" w:customStyle="1" w:styleId="WW8Num4z2">
    <w:name w:val="WW8Num4z2"/>
    <w:rsid w:val="007C6ADD"/>
    <w:rPr>
      <w:rFonts w:ascii="Wingdings" w:hAnsi="Wingdings"/>
    </w:rPr>
  </w:style>
  <w:style w:type="character" w:customStyle="1" w:styleId="WW-Absatz-Standardschriftart">
    <w:name w:val="WW-Absatz-Standardschriftart"/>
    <w:rsid w:val="007C6ADD"/>
  </w:style>
  <w:style w:type="character" w:customStyle="1" w:styleId="WW8Num5z0">
    <w:name w:val="WW8Num5z0"/>
    <w:rsid w:val="007C6ADD"/>
    <w:rPr>
      <w:rFonts w:ascii="Symbol" w:hAnsi="Symbol"/>
      <w:color w:val="CC3300"/>
    </w:rPr>
  </w:style>
  <w:style w:type="character" w:customStyle="1" w:styleId="WW8Num6z0">
    <w:name w:val="WW8Num6z0"/>
    <w:rsid w:val="007C6ADD"/>
    <w:rPr>
      <w:rFonts w:ascii="Symbol" w:hAnsi="Symbol"/>
      <w:color w:val="CC3300"/>
    </w:rPr>
  </w:style>
  <w:style w:type="character" w:customStyle="1" w:styleId="WW8Num6z1">
    <w:name w:val="WW8Num6z1"/>
    <w:rsid w:val="007C6ADD"/>
    <w:rPr>
      <w:rFonts w:ascii="Courier New" w:hAnsi="Courier New"/>
    </w:rPr>
  </w:style>
  <w:style w:type="character" w:customStyle="1" w:styleId="WW8Num6z2">
    <w:name w:val="WW8Num6z2"/>
    <w:rsid w:val="007C6ADD"/>
    <w:rPr>
      <w:rFonts w:ascii="Wingdings" w:hAnsi="Wingdings"/>
    </w:rPr>
  </w:style>
  <w:style w:type="character" w:customStyle="1" w:styleId="WW8Num7z0">
    <w:name w:val="WW8Num7z0"/>
    <w:rsid w:val="007C6ADD"/>
    <w:rPr>
      <w:rFonts w:ascii="Wingdings" w:hAnsi="Wingdings"/>
    </w:rPr>
  </w:style>
  <w:style w:type="character" w:customStyle="1" w:styleId="WW8Num8z0">
    <w:name w:val="WW8Num8z0"/>
    <w:rsid w:val="007C6ADD"/>
    <w:rPr>
      <w:rFonts w:ascii="Wingdings" w:hAnsi="Wingdings"/>
    </w:rPr>
  </w:style>
  <w:style w:type="character" w:customStyle="1" w:styleId="WW8Num8z1">
    <w:name w:val="WW8Num8z1"/>
    <w:rsid w:val="007C6ADD"/>
    <w:rPr>
      <w:rFonts w:ascii="Courier New" w:hAnsi="Courier New" w:cs="Courier New"/>
    </w:rPr>
  </w:style>
  <w:style w:type="character" w:customStyle="1" w:styleId="WW8Num8z2">
    <w:name w:val="WW8Num8z2"/>
    <w:rsid w:val="007C6ADD"/>
    <w:rPr>
      <w:rFonts w:ascii="Wingdings" w:hAnsi="Wingdings"/>
      <w:sz w:val="20"/>
    </w:rPr>
  </w:style>
  <w:style w:type="character" w:customStyle="1" w:styleId="WW-Absatz-Standardschriftart1">
    <w:name w:val="WW-Absatz-Standardschriftart1"/>
    <w:rsid w:val="007C6ADD"/>
  </w:style>
  <w:style w:type="character" w:customStyle="1" w:styleId="WW8Num2z1">
    <w:name w:val="WW8Num2z1"/>
    <w:rsid w:val="007C6ADD"/>
    <w:rPr>
      <w:rFonts w:ascii="Courier New" w:hAnsi="Courier New" w:cs="Courier New"/>
    </w:rPr>
  </w:style>
  <w:style w:type="character" w:customStyle="1" w:styleId="WW8Num2z2">
    <w:name w:val="WW8Num2z2"/>
    <w:rsid w:val="007C6ADD"/>
    <w:rPr>
      <w:rFonts w:ascii="Wingdings" w:hAnsi="Wingdings"/>
    </w:rPr>
  </w:style>
  <w:style w:type="character" w:customStyle="1" w:styleId="WW8Num2z3">
    <w:name w:val="WW8Num2z3"/>
    <w:rsid w:val="007C6ADD"/>
    <w:rPr>
      <w:rFonts w:ascii="Symbol" w:hAnsi="Symbol"/>
    </w:rPr>
  </w:style>
  <w:style w:type="character" w:customStyle="1" w:styleId="WW8Num3z3">
    <w:name w:val="WW8Num3z3"/>
    <w:rsid w:val="007C6ADD"/>
    <w:rPr>
      <w:rFonts w:ascii="Symbol" w:hAnsi="Symbol"/>
    </w:rPr>
  </w:style>
  <w:style w:type="character" w:customStyle="1" w:styleId="WW8Num6z3">
    <w:name w:val="WW8Num6z3"/>
    <w:rsid w:val="007C6ADD"/>
    <w:rPr>
      <w:rFonts w:ascii="Symbol" w:hAnsi="Symbol"/>
    </w:rPr>
  </w:style>
  <w:style w:type="character" w:customStyle="1" w:styleId="WW8Num7z1">
    <w:name w:val="WW8Num7z1"/>
    <w:rsid w:val="007C6ADD"/>
    <w:rPr>
      <w:rFonts w:ascii="Courier New" w:hAnsi="Courier New"/>
    </w:rPr>
  </w:style>
  <w:style w:type="character" w:customStyle="1" w:styleId="WW8Num7z3">
    <w:name w:val="WW8Num7z3"/>
    <w:rsid w:val="007C6ADD"/>
    <w:rPr>
      <w:rFonts w:ascii="Symbol" w:hAnsi="Symbol"/>
    </w:rPr>
  </w:style>
  <w:style w:type="character" w:customStyle="1" w:styleId="WW8Num8z3">
    <w:name w:val="WW8Num8z3"/>
    <w:rsid w:val="007C6ADD"/>
    <w:rPr>
      <w:rFonts w:ascii="Symbol" w:hAnsi="Symbol"/>
    </w:rPr>
  </w:style>
  <w:style w:type="character" w:customStyle="1" w:styleId="WW8Num9z0">
    <w:name w:val="WW8Num9z0"/>
    <w:rsid w:val="007C6ADD"/>
    <w:rPr>
      <w:rFonts w:ascii="Symbol" w:hAnsi="Symbol"/>
      <w:sz w:val="20"/>
    </w:rPr>
  </w:style>
  <w:style w:type="character" w:customStyle="1" w:styleId="WW8Num9z1">
    <w:name w:val="WW8Num9z1"/>
    <w:rsid w:val="007C6ADD"/>
    <w:rPr>
      <w:rFonts w:ascii="Courier New" w:hAnsi="Courier New"/>
      <w:sz w:val="20"/>
    </w:rPr>
  </w:style>
  <w:style w:type="character" w:customStyle="1" w:styleId="WW8Num9z2">
    <w:name w:val="WW8Num9z2"/>
    <w:rsid w:val="007C6ADD"/>
    <w:rPr>
      <w:rFonts w:ascii="Wingdings" w:hAnsi="Wingdings"/>
      <w:sz w:val="20"/>
    </w:rPr>
  </w:style>
  <w:style w:type="character" w:customStyle="1" w:styleId="WW8Num10z0">
    <w:name w:val="WW8Num10z0"/>
    <w:rsid w:val="007C6ADD"/>
    <w:rPr>
      <w:rFonts w:ascii="Symbol" w:hAnsi="Symbol"/>
      <w:color w:val="CC3300"/>
    </w:rPr>
  </w:style>
  <w:style w:type="character" w:customStyle="1" w:styleId="WW8Num10z1">
    <w:name w:val="WW8Num10z1"/>
    <w:rsid w:val="007C6ADD"/>
    <w:rPr>
      <w:rFonts w:ascii="Courier New" w:hAnsi="Courier New" w:cs="Courier New"/>
    </w:rPr>
  </w:style>
  <w:style w:type="character" w:customStyle="1" w:styleId="WW8Num10z2">
    <w:name w:val="WW8Num10z2"/>
    <w:rsid w:val="007C6ADD"/>
    <w:rPr>
      <w:rFonts w:ascii="Wingdings" w:hAnsi="Wingdings"/>
    </w:rPr>
  </w:style>
  <w:style w:type="character" w:customStyle="1" w:styleId="WW8Num10z3">
    <w:name w:val="WW8Num10z3"/>
    <w:rsid w:val="007C6ADD"/>
    <w:rPr>
      <w:rFonts w:ascii="Symbol" w:hAnsi="Symbol"/>
    </w:rPr>
  </w:style>
  <w:style w:type="character" w:customStyle="1" w:styleId="WW8Num11z0">
    <w:name w:val="WW8Num11z0"/>
    <w:rsid w:val="007C6ADD"/>
    <w:rPr>
      <w:rFonts w:ascii="Symbol" w:hAnsi="Symbol"/>
      <w:color w:val="CC3300"/>
    </w:rPr>
  </w:style>
  <w:style w:type="character" w:customStyle="1" w:styleId="WW8Num11z1">
    <w:name w:val="WW8Num11z1"/>
    <w:rsid w:val="007C6ADD"/>
    <w:rPr>
      <w:rFonts w:ascii="Courier New" w:hAnsi="Courier New" w:cs="Courier New"/>
    </w:rPr>
  </w:style>
  <w:style w:type="character" w:customStyle="1" w:styleId="WW8Num11z2">
    <w:name w:val="WW8Num11z2"/>
    <w:rsid w:val="007C6ADD"/>
    <w:rPr>
      <w:rFonts w:ascii="Wingdings" w:hAnsi="Wingdings"/>
    </w:rPr>
  </w:style>
  <w:style w:type="character" w:customStyle="1" w:styleId="WW8Num11z3">
    <w:name w:val="WW8Num11z3"/>
    <w:rsid w:val="007C6ADD"/>
    <w:rPr>
      <w:rFonts w:ascii="Symbol" w:hAnsi="Symbol"/>
    </w:rPr>
  </w:style>
  <w:style w:type="character" w:customStyle="1" w:styleId="WW8Num12z0">
    <w:name w:val="WW8Num12z0"/>
    <w:rsid w:val="007C6ADD"/>
    <w:rPr>
      <w:rFonts w:ascii="Symbol" w:hAnsi="Symbol"/>
    </w:rPr>
  </w:style>
  <w:style w:type="character" w:customStyle="1" w:styleId="WW8Num12z1">
    <w:name w:val="WW8Num12z1"/>
    <w:rsid w:val="007C6ADD"/>
    <w:rPr>
      <w:rFonts w:ascii="Courier New" w:hAnsi="Courier New" w:cs="Courier New"/>
    </w:rPr>
  </w:style>
  <w:style w:type="character" w:customStyle="1" w:styleId="WW8Num12z2">
    <w:name w:val="WW8Num12z2"/>
    <w:rsid w:val="007C6ADD"/>
    <w:rPr>
      <w:rFonts w:ascii="Wingdings" w:hAnsi="Wingdings"/>
    </w:rPr>
  </w:style>
  <w:style w:type="character" w:customStyle="1" w:styleId="WW8Num13z0">
    <w:name w:val="WW8Num13z0"/>
    <w:rsid w:val="007C6ADD"/>
    <w:rPr>
      <w:rFonts w:ascii="Symbol" w:hAnsi="Symbol"/>
    </w:rPr>
  </w:style>
  <w:style w:type="character" w:customStyle="1" w:styleId="WW8Num13z1">
    <w:name w:val="WW8Num13z1"/>
    <w:rsid w:val="007C6ADD"/>
    <w:rPr>
      <w:rFonts w:ascii="Courier New" w:hAnsi="Courier New" w:cs="Courier New"/>
    </w:rPr>
  </w:style>
  <w:style w:type="character" w:customStyle="1" w:styleId="WW8Num13z2">
    <w:name w:val="WW8Num13z2"/>
    <w:rsid w:val="007C6ADD"/>
    <w:rPr>
      <w:rFonts w:ascii="Wingdings" w:hAnsi="Wingdings"/>
    </w:rPr>
  </w:style>
  <w:style w:type="character" w:customStyle="1" w:styleId="WW8Num14z0">
    <w:name w:val="WW8Num14z0"/>
    <w:rsid w:val="007C6ADD"/>
    <w:rPr>
      <w:rFonts w:ascii="Symbol" w:hAnsi="Symbol"/>
    </w:rPr>
  </w:style>
  <w:style w:type="character" w:customStyle="1" w:styleId="WW8Num14z1">
    <w:name w:val="WW8Num14z1"/>
    <w:rsid w:val="007C6ADD"/>
    <w:rPr>
      <w:rFonts w:ascii="Courier New" w:hAnsi="Courier New" w:cs="Courier New"/>
    </w:rPr>
  </w:style>
  <w:style w:type="character" w:customStyle="1" w:styleId="WW8Num14z2">
    <w:name w:val="WW8Num14z2"/>
    <w:rsid w:val="007C6ADD"/>
    <w:rPr>
      <w:rFonts w:ascii="Wingdings" w:hAnsi="Wingdings"/>
    </w:rPr>
  </w:style>
  <w:style w:type="character" w:customStyle="1" w:styleId="WW8Num16z0">
    <w:name w:val="WW8Num16z0"/>
    <w:rsid w:val="007C6ADD"/>
    <w:rPr>
      <w:rFonts w:ascii="Symbol" w:hAnsi="Symbol"/>
    </w:rPr>
  </w:style>
  <w:style w:type="character" w:customStyle="1" w:styleId="WW8Num17z0">
    <w:name w:val="WW8Num17z0"/>
    <w:rsid w:val="007C6ADD"/>
    <w:rPr>
      <w:rFonts w:ascii="Wingdings" w:hAnsi="Wingdings"/>
    </w:rPr>
  </w:style>
  <w:style w:type="character" w:customStyle="1" w:styleId="WW8Num17z1">
    <w:name w:val="WW8Num17z1"/>
    <w:rsid w:val="007C6ADD"/>
    <w:rPr>
      <w:rFonts w:ascii="Courier New" w:hAnsi="Courier New" w:cs="Courier New"/>
    </w:rPr>
  </w:style>
  <w:style w:type="character" w:customStyle="1" w:styleId="WW8Num17z3">
    <w:name w:val="WW8Num17z3"/>
    <w:rsid w:val="007C6ADD"/>
    <w:rPr>
      <w:rFonts w:ascii="Symbol" w:hAnsi="Symbol"/>
    </w:rPr>
  </w:style>
  <w:style w:type="character" w:customStyle="1" w:styleId="WW8Num18z0">
    <w:name w:val="WW8Num18z0"/>
    <w:rsid w:val="007C6ADD"/>
    <w:rPr>
      <w:rFonts w:ascii="Symbol" w:hAnsi="Symbol"/>
      <w:sz w:val="20"/>
    </w:rPr>
  </w:style>
  <w:style w:type="character" w:customStyle="1" w:styleId="WW8Num18z1">
    <w:name w:val="WW8Num18z1"/>
    <w:rsid w:val="007C6ADD"/>
    <w:rPr>
      <w:rFonts w:ascii="Courier New" w:hAnsi="Courier New"/>
      <w:sz w:val="20"/>
    </w:rPr>
  </w:style>
  <w:style w:type="character" w:customStyle="1" w:styleId="WW8Num18z2">
    <w:name w:val="WW8Num18z2"/>
    <w:rsid w:val="007C6ADD"/>
    <w:rPr>
      <w:rFonts w:ascii="Wingdings" w:hAnsi="Wingdings"/>
      <w:sz w:val="20"/>
    </w:rPr>
  </w:style>
  <w:style w:type="character" w:customStyle="1" w:styleId="WW8Num19z0">
    <w:name w:val="WW8Num19z0"/>
    <w:rsid w:val="007C6ADD"/>
    <w:rPr>
      <w:rFonts w:ascii="Wingdings" w:hAnsi="Wingdings"/>
    </w:rPr>
  </w:style>
  <w:style w:type="character" w:customStyle="1" w:styleId="WW8Num19z1">
    <w:name w:val="WW8Num19z1"/>
    <w:rsid w:val="007C6ADD"/>
    <w:rPr>
      <w:rFonts w:ascii="Courier New" w:hAnsi="Courier New"/>
    </w:rPr>
  </w:style>
  <w:style w:type="character" w:customStyle="1" w:styleId="WW8Num19z3">
    <w:name w:val="WW8Num19z3"/>
    <w:rsid w:val="007C6ADD"/>
    <w:rPr>
      <w:rFonts w:ascii="Symbol" w:hAnsi="Symbol"/>
    </w:rPr>
  </w:style>
  <w:style w:type="character" w:customStyle="1" w:styleId="WW8Num20z0">
    <w:name w:val="WW8Num20z0"/>
    <w:rsid w:val="007C6ADD"/>
    <w:rPr>
      <w:rFonts w:ascii="Wingdings" w:hAnsi="Wingdings"/>
    </w:rPr>
  </w:style>
  <w:style w:type="character" w:customStyle="1" w:styleId="WW8Num20z1">
    <w:name w:val="WW8Num20z1"/>
    <w:rsid w:val="007C6ADD"/>
    <w:rPr>
      <w:rFonts w:ascii="Courier New" w:hAnsi="Courier New"/>
    </w:rPr>
  </w:style>
  <w:style w:type="character" w:customStyle="1" w:styleId="WW8Num20z3">
    <w:name w:val="WW8Num20z3"/>
    <w:rsid w:val="007C6ADD"/>
    <w:rPr>
      <w:rFonts w:ascii="Symbol" w:hAnsi="Symbol"/>
    </w:rPr>
  </w:style>
  <w:style w:type="character" w:customStyle="1" w:styleId="WW8Num21z0">
    <w:name w:val="WW8Num21z0"/>
    <w:rsid w:val="007C6ADD"/>
    <w:rPr>
      <w:rFonts w:ascii="Wingdings" w:hAnsi="Wingdings"/>
    </w:rPr>
  </w:style>
  <w:style w:type="character" w:customStyle="1" w:styleId="WW8Num21z1">
    <w:name w:val="WW8Num21z1"/>
    <w:rsid w:val="007C6ADD"/>
    <w:rPr>
      <w:rFonts w:ascii="Courier New" w:hAnsi="Courier New"/>
    </w:rPr>
  </w:style>
  <w:style w:type="character" w:customStyle="1" w:styleId="WW8Num21z3">
    <w:name w:val="WW8Num21z3"/>
    <w:rsid w:val="007C6ADD"/>
    <w:rPr>
      <w:rFonts w:ascii="Symbol" w:hAnsi="Symbol"/>
    </w:rPr>
  </w:style>
  <w:style w:type="character" w:customStyle="1" w:styleId="WW8Num22z0">
    <w:name w:val="WW8Num22z0"/>
    <w:rsid w:val="007C6ADD"/>
    <w:rPr>
      <w:rFonts w:ascii="Wingdings" w:hAnsi="Wingdings"/>
    </w:rPr>
  </w:style>
  <w:style w:type="character" w:customStyle="1" w:styleId="WW8Num22z1">
    <w:name w:val="WW8Num22z1"/>
    <w:rsid w:val="007C6ADD"/>
    <w:rPr>
      <w:rFonts w:ascii="Courier New" w:hAnsi="Courier New"/>
    </w:rPr>
  </w:style>
  <w:style w:type="character" w:customStyle="1" w:styleId="WW8Num22z3">
    <w:name w:val="WW8Num22z3"/>
    <w:rsid w:val="007C6ADD"/>
    <w:rPr>
      <w:rFonts w:ascii="Symbol" w:hAnsi="Symbol"/>
    </w:rPr>
  </w:style>
  <w:style w:type="character" w:customStyle="1" w:styleId="WW8Num23z0">
    <w:name w:val="WW8Num23z0"/>
    <w:rsid w:val="007C6ADD"/>
    <w:rPr>
      <w:rFonts w:ascii="Symbol" w:hAnsi="Symbol"/>
    </w:rPr>
  </w:style>
  <w:style w:type="character" w:customStyle="1" w:styleId="WW8Num23z1">
    <w:name w:val="WW8Num23z1"/>
    <w:rsid w:val="007C6ADD"/>
    <w:rPr>
      <w:rFonts w:ascii="Courier New" w:hAnsi="Courier New"/>
    </w:rPr>
  </w:style>
  <w:style w:type="character" w:customStyle="1" w:styleId="WW8Num23z2">
    <w:name w:val="WW8Num23z2"/>
    <w:rsid w:val="007C6ADD"/>
    <w:rPr>
      <w:rFonts w:ascii="Wingdings" w:hAnsi="Wingdings"/>
    </w:rPr>
  </w:style>
  <w:style w:type="character" w:customStyle="1" w:styleId="WW8Num24z0">
    <w:name w:val="WW8Num24z0"/>
    <w:rsid w:val="007C6ADD"/>
    <w:rPr>
      <w:rFonts w:ascii="Symbol" w:hAnsi="Symbol"/>
      <w:color w:val="CC3300"/>
    </w:rPr>
  </w:style>
  <w:style w:type="character" w:customStyle="1" w:styleId="WW8Num24z1">
    <w:name w:val="WW8Num24z1"/>
    <w:rsid w:val="007C6ADD"/>
    <w:rPr>
      <w:rFonts w:ascii="Courier New" w:hAnsi="Courier New"/>
    </w:rPr>
  </w:style>
  <w:style w:type="character" w:customStyle="1" w:styleId="WW8Num24z2">
    <w:name w:val="WW8Num24z2"/>
    <w:rsid w:val="007C6ADD"/>
    <w:rPr>
      <w:rFonts w:ascii="Wingdings" w:hAnsi="Wingdings"/>
    </w:rPr>
  </w:style>
  <w:style w:type="character" w:customStyle="1" w:styleId="WW8Num24z3">
    <w:name w:val="WW8Num24z3"/>
    <w:rsid w:val="007C6ADD"/>
    <w:rPr>
      <w:rFonts w:ascii="Symbol" w:hAnsi="Symbol"/>
    </w:rPr>
  </w:style>
  <w:style w:type="character" w:customStyle="1" w:styleId="WW8Num25z0">
    <w:name w:val="WW8Num25z0"/>
    <w:rsid w:val="007C6ADD"/>
    <w:rPr>
      <w:rFonts w:ascii="Wingdings" w:hAnsi="Wingdings"/>
    </w:rPr>
  </w:style>
  <w:style w:type="character" w:customStyle="1" w:styleId="WW8Num25z1">
    <w:name w:val="WW8Num25z1"/>
    <w:rsid w:val="007C6ADD"/>
    <w:rPr>
      <w:rFonts w:ascii="Courier New" w:hAnsi="Courier New"/>
    </w:rPr>
  </w:style>
  <w:style w:type="character" w:customStyle="1" w:styleId="WW8Num25z3">
    <w:name w:val="WW8Num25z3"/>
    <w:rsid w:val="007C6ADD"/>
    <w:rPr>
      <w:rFonts w:ascii="Symbol" w:hAnsi="Symbol"/>
    </w:rPr>
  </w:style>
  <w:style w:type="character" w:customStyle="1" w:styleId="WW8Num26z0">
    <w:name w:val="WW8Num26z0"/>
    <w:rsid w:val="007C6ADD"/>
    <w:rPr>
      <w:rFonts w:ascii="Symbol" w:hAnsi="Symbol"/>
    </w:rPr>
  </w:style>
  <w:style w:type="character" w:customStyle="1" w:styleId="WW8Num27z0">
    <w:name w:val="WW8Num27z0"/>
    <w:rsid w:val="007C6ADD"/>
    <w:rPr>
      <w:rFonts w:ascii="Symbol" w:hAnsi="Symbol"/>
    </w:rPr>
  </w:style>
  <w:style w:type="character" w:customStyle="1" w:styleId="WW8Num28z0">
    <w:name w:val="WW8Num28z0"/>
    <w:rsid w:val="007C6ADD"/>
    <w:rPr>
      <w:rFonts w:ascii="Symbol" w:hAnsi="Symbol"/>
      <w:color w:val="CC3300"/>
    </w:rPr>
  </w:style>
  <w:style w:type="character" w:customStyle="1" w:styleId="WW8Num28z1">
    <w:name w:val="WW8Num28z1"/>
    <w:rsid w:val="007C6ADD"/>
    <w:rPr>
      <w:rFonts w:ascii="Courier New" w:hAnsi="Courier New"/>
    </w:rPr>
  </w:style>
  <w:style w:type="character" w:customStyle="1" w:styleId="WW8Num28z2">
    <w:name w:val="WW8Num28z2"/>
    <w:rsid w:val="007C6ADD"/>
    <w:rPr>
      <w:rFonts w:ascii="Wingdings" w:hAnsi="Wingdings"/>
    </w:rPr>
  </w:style>
  <w:style w:type="character" w:customStyle="1" w:styleId="WW8Num28z3">
    <w:name w:val="WW8Num28z3"/>
    <w:rsid w:val="007C6ADD"/>
    <w:rPr>
      <w:rFonts w:ascii="Symbol" w:hAnsi="Symbol"/>
    </w:rPr>
  </w:style>
  <w:style w:type="character" w:customStyle="1" w:styleId="WW8Num30z0">
    <w:name w:val="WW8Num30z0"/>
    <w:rsid w:val="007C6ADD"/>
    <w:rPr>
      <w:rFonts w:ascii="Symbol" w:hAnsi="Symbol"/>
    </w:rPr>
  </w:style>
  <w:style w:type="character" w:customStyle="1" w:styleId="WW8Num30z1">
    <w:name w:val="WW8Num30z1"/>
    <w:rsid w:val="007C6ADD"/>
    <w:rPr>
      <w:rFonts w:ascii="Courier New" w:hAnsi="Courier New"/>
    </w:rPr>
  </w:style>
  <w:style w:type="character" w:customStyle="1" w:styleId="WW8Num30z2">
    <w:name w:val="WW8Num30z2"/>
    <w:rsid w:val="007C6ADD"/>
    <w:rPr>
      <w:rFonts w:ascii="Wingdings" w:hAnsi="Wingdings"/>
    </w:rPr>
  </w:style>
  <w:style w:type="character" w:customStyle="1" w:styleId="WW8Num31z0">
    <w:name w:val="WW8Num31z0"/>
    <w:rsid w:val="007C6ADD"/>
    <w:rPr>
      <w:rFonts w:ascii="Symbol" w:hAnsi="Symbol"/>
      <w:sz w:val="20"/>
    </w:rPr>
  </w:style>
  <w:style w:type="character" w:customStyle="1" w:styleId="WW8Num31z1">
    <w:name w:val="WW8Num31z1"/>
    <w:rsid w:val="007C6ADD"/>
    <w:rPr>
      <w:rFonts w:ascii="Courier New" w:hAnsi="Courier New"/>
      <w:sz w:val="20"/>
    </w:rPr>
  </w:style>
  <w:style w:type="character" w:customStyle="1" w:styleId="WW8Num31z2">
    <w:name w:val="WW8Num31z2"/>
    <w:rsid w:val="007C6ADD"/>
    <w:rPr>
      <w:rFonts w:ascii="Wingdings" w:hAnsi="Wingdings"/>
      <w:sz w:val="20"/>
    </w:rPr>
  </w:style>
  <w:style w:type="character" w:customStyle="1" w:styleId="WW8Num32z0">
    <w:name w:val="WW8Num32z0"/>
    <w:rsid w:val="007C6ADD"/>
    <w:rPr>
      <w:rFonts w:ascii="Wingdings" w:hAnsi="Wingdings"/>
    </w:rPr>
  </w:style>
  <w:style w:type="character" w:customStyle="1" w:styleId="WW8Num32z1">
    <w:name w:val="WW8Num32z1"/>
    <w:rsid w:val="007C6ADD"/>
    <w:rPr>
      <w:rFonts w:ascii="Courier New" w:hAnsi="Courier New"/>
    </w:rPr>
  </w:style>
  <w:style w:type="character" w:customStyle="1" w:styleId="WW8Num32z3">
    <w:name w:val="WW8Num32z3"/>
    <w:rsid w:val="007C6ADD"/>
    <w:rPr>
      <w:rFonts w:ascii="Symbol" w:hAnsi="Symbol"/>
    </w:rPr>
  </w:style>
  <w:style w:type="character" w:customStyle="1" w:styleId="WW8Num33z0">
    <w:name w:val="WW8Num33z0"/>
    <w:rsid w:val="007C6ADD"/>
    <w:rPr>
      <w:rFonts w:ascii="Wingdings" w:hAnsi="Wingdings"/>
    </w:rPr>
  </w:style>
  <w:style w:type="character" w:customStyle="1" w:styleId="WW8Num33z1">
    <w:name w:val="WW8Num33z1"/>
    <w:rsid w:val="007C6ADD"/>
    <w:rPr>
      <w:rFonts w:ascii="Courier New" w:hAnsi="Courier New" w:cs="Courier New"/>
    </w:rPr>
  </w:style>
  <w:style w:type="character" w:customStyle="1" w:styleId="WW8Num33z3">
    <w:name w:val="WW8Num33z3"/>
    <w:rsid w:val="007C6ADD"/>
    <w:rPr>
      <w:rFonts w:ascii="Symbol" w:hAnsi="Symbol"/>
    </w:rPr>
  </w:style>
  <w:style w:type="character" w:customStyle="1" w:styleId="WW8NumSt1z0">
    <w:name w:val="WW8NumSt1z0"/>
    <w:rsid w:val="007C6ADD"/>
    <w:rPr>
      <w:rFonts w:ascii="Symbol" w:hAnsi="Symbol"/>
    </w:rPr>
  </w:style>
  <w:style w:type="character" w:styleId="PageNumber">
    <w:name w:val="page number"/>
    <w:basedOn w:val="DefaultParagraphFont"/>
    <w:rsid w:val="007C6ADD"/>
  </w:style>
  <w:style w:type="character" w:customStyle="1" w:styleId="HeaderChar">
    <w:name w:val="Header Char"/>
    <w:basedOn w:val="DefaultParagraphFont"/>
    <w:rsid w:val="007C6ADD"/>
  </w:style>
  <w:style w:type="character" w:styleId="Hyperlink">
    <w:name w:val="Hyperlink"/>
    <w:rsid w:val="007C6ADD"/>
    <w:rPr>
      <w:color w:val="0000FF"/>
      <w:u w:val="single"/>
    </w:rPr>
  </w:style>
  <w:style w:type="character" w:customStyle="1" w:styleId="HTMLPreformattedChar">
    <w:name w:val="HTML Preformatted Char"/>
    <w:rsid w:val="007C6ADD"/>
    <w:rPr>
      <w:rFonts w:ascii="Arial Unicode MS" w:eastAsia="Arial Unicode MS" w:hAnsi="Arial Unicode MS"/>
    </w:rPr>
  </w:style>
  <w:style w:type="character" w:customStyle="1" w:styleId="head1">
    <w:name w:val="head1"/>
    <w:rsid w:val="007C6ADD"/>
    <w:rPr>
      <w:rFonts w:ascii="Verdana" w:hAnsi="Verdana"/>
      <w:b/>
      <w:bCs/>
      <w:sz w:val="23"/>
      <w:szCs w:val="23"/>
    </w:rPr>
  </w:style>
  <w:style w:type="character" w:customStyle="1" w:styleId="apple-style-span">
    <w:name w:val="apple-style-span"/>
    <w:basedOn w:val="DefaultParagraphFont"/>
    <w:rsid w:val="007C6ADD"/>
  </w:style>
  <w:style w:type="character" w:customStyle="1" w:styleId="WW8Num42z0">
    <w:name w:val="WW8Num42z0"/>
    <w:rsid w:val="007C6ADD"/>
    <w:rPr>
      <w:rFonts w:ascii="Symbol" w:hAnsi="Symbol"/>
      <w:color w:val="auto"/>
    </w:rPr>
  </w:style>
  <w:style w:type="character" w:customStyle="1" w:styleId="WW8Num42z1">
    <w:name w:val="WW8Num42z1"/>
    <w:rsid w:val="007C6ADD"/>
    <w:rPr>
      <w:rFonts w:ascii="Courier New" w:hAnsi="Courier New" w:cs="Courier New"/>
    </w:rPr>
  </w:style>
  <w:style w:type="character" w:customStyle="1" w:styleId="WW8Num42z2">
    <w:name w:val="WW8Num42z2"/>
    <w:rsid w:val="007C6ADD"/>
    <w:rPr>
      <w:rFonts w:ascii="Wingdings" w:hAnsi="Wingdings"/>
    </w:rPr>
  </w:style>
  <w:style w:type="character" w:customStyle="1" w:styleId="WW8Num42z3">
    <w:name w:val="WW8Num42z3"/>
    <w:rsid w:val="007C6ADD"/>
    <w:rPr>
      <w:rFonts w:ascii="Symbol" w:hAnsi="Symbol"/>
    </w:rPr>
  </w:style>
  <w:style w:type="character" w:customStyle="1" w:styleId="Bullets">
    <w:name w:val="Bullets"/>
    <w:rsid w:val="007C6ADD"/>
    <w:rPr>
      <w:rFonts w:ascii="OpenSymbol" w:eastAsia="OpenSymbol" w:hAnsi="OpenSymbol" w:cs="OpenSymbol"/>
    </w:rPr>
  </w:style>
  <w:style w:type="paragraph" w:customStyle="1" w:styleId="Heading">
    <w:name w:val="Heading"/>
    <w:basedOn w:val="Normal"/>
    <w:next w:val="BodyText"/>
    <w:rsid w:val="007C6ADD"/>
    <w:pPr>
      <w:keepNext/>
      <w:spacing w:before="240" w:after="120"/>
    </w:pPr>
    <w:rPr>
      <w:rFonts w:ascii="Arial" w:eastAsia="Microsoft YaHei" w:hAnsi="Arial" w:cs="Mangal"/>
      <w:sz w:val="28"/>
      <w:szCs w:val="28"/>
    </w:rPr>
  </w:style>
  <w:style w:type="paragraph" w:styleId="BodyText">
    <w:name w:val="Body Text"/>
    <w:basedOn w:val="Normal"/>
    <w:rsid w:val="007C6ADD"/>
    <w:pPr>
      <w:jc w:val="both"/>
    </w:pPr>
    <w:rPr>
      <w:rFonts w:ascii="Arial" w:hAnsi="Arial"/>
      <w:sz w:val="22"/>
    </w:rPr>
  </w:style>
  <w:style w:type="paragraph" w:styleId="List">
    <w:name w:val="List"/>
    <w:basedOn w:val="BodyText"/>
    <w:rsid w:val="007C6ADD"/>
    <w:rPr>
      <w:rFonts w:cs="Mangal"/>
    </w:rPr>
  </w:style>
  <w:style w:type="paragraph" w:styleId="Caption">
    <w:name w:val="caption"/>
    <w:basedOn w:val="Normal"/>
    <w:qFormat/>
    <w:rsid w:val="007C6ADD"/>
    <w:pPr>
      <w:suppressLineNumbers/>
      <w:spacing w:before="120" w:after="120"/>
    </w:pPr>
    <w:rPr>
      <w:rFonts w:cs="Mangal"/>
      <w:i/>
      <w:iCs/>
      <w:sz w:val="24"/>
      <w:szCs w:val="24"/>
    </w:rPr>
  </w:style>
  <w:style w:type="paragraph" w:customStyle="1" w:styleId="Index">
    <w:name w:val="Index"/>
    <w:basedOn w:val="Normal"/>
    <w:rsid w:val="007C6ADD"/>
    <w:pPr>
      <w:suppressLineNumbers/>
    </w:pPr>
    <w:rPr>
      <w:rFonts w:cs="Mangal"/>
    </w:rPr>
  </w:style>
  <w:style w:type="paragraph" w:styleId="Header">
    <w:name w:val="header"/>
    <w:basedOn w:val="Normal"/>
    <w:rsid w:val="007C6ADD"/>
    <w:pPr>
      <w:tabs>
        <w:tab w:val="center" w:pos="4320"/>
        <w:tab w:val="right" w:pos="8640"/>
      </w:tabs>
    </w:pPr>
  </w:style>
  <w:style w:type="paragraph" w:styleId="Footer">
    <w:name w:val="footer"/>
    <w:basedOn w:val="Normal"/>
    <w:link w:val="FooterChar"/>
    <w:uiPriority w:val="99"/>
    <w:rsid w:val="007C6ADD"/>
    <w:pPr>
      <w:tabs>
        <w:tab w:val="center" w:pos="4320"/>
        <w:tab w:val="right" w:pos="8640"/>
      </w:tabs>
    </w:pPr>
  </w:style>
  <w:style w:type="paragraph" w:styleId="DocumentMap">
    <w:name w:val="Document Map"/>
    <w:basedOn w:val="Normal"/>
    <w:rsid w:val="007C6ADD"/>
    <w:pPr>
      <w:shd w:val="clear" w:color="auto" w:fill="000080"/>
    </w:pPr>
    <w:rPr>
      <w:rFonts w:ascii="Tahoma" w:hAnsi="Tahoma" w:cs="Tahoma"/>
    </w:rPr>
  </w:style>
  <w:style w:type="paragraph" w:styleId="BodyTextIndent3">
    <w:name w:val="Body Text Indent 3"/>
    <w:basedOn w:val="Normal"/>
    <w:rsid w:val="007C6ADD"/>
    <w:pPr>
      <w:spacing w:after="120"/>
      <w:ind w:left="360"/>
    </w:pPr>
    <w:rPr>
      <w:sz w:val="16"/>
      <w:szCs w:val="16"/>
    </w:rPr>
  </w:style>
  <w:style w:type="paragraph" w:styleId="HTMLPreformatted">
    <w:name w:val="HTML Preformatted"/>
    <w:basedOn w:val="Normal"/>
    <w:rsid w:val="007C6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rPr>
  </w:style>
  <w:style w:type="paragraph" w:customStyle="1" w:styleId="Institution">
    <w:name w:val="Institution"/>
    <w:basedOn w:val="Normal"/>
    <w:rsid w:val="007C6ADD"/>
    <w:pPr>
      <w:tabs>
        <w:tab w:val="left" w:pos="360"/>
      </w:tabs>
      <w:ind w:left="360" w:hanging="360"/>
    </w:pPr>
    <w:rPr>
      <w:rFonts w:ascii="Tahoma" w:hAnsi="Tahoma"/>
      <w:sz w:val="24"/>
    </w:rPr>
  </w:style>
  <w:style w:type="paragraph" w:styleId="ListParagraph">
    <w:name w:val="List Paragraph"/>
    <w:basedOn w:val="Normal"/>
    <w:uiPriority w:val="34"/>
    <w:qFormat/>
    <w:rsid w:val="007C6ADD"/>
    <w:pPr>
      <w:ind w:left="720"/>
    </w:pPr>
    <w:rPr>
      <w:sz w:val="24"/>
      <w:szCs w:val="24"/>
    </w:rPr>
  </w:style>
  <w:style w:type="paragraph" w:customStyle="1" w:styleId="TableContents">
    <w:name w:val="Table Contents"/>
    <w:basedOn w:val="Normal"/>
    <w:rsid w:val="007C6ADD"/>
    <w:pPr>
      <w:suppressLineNumbers/>
    </w:pPr>
  </w:style>
  <w:style w:type="paragraph" w:customStyle="1" w:styleId="TableHeading">
    <w:name w:val="Table Heading"/>
    <w:basedOn w:val="TableContents"/>
    <w:rsid w:val="007C6ADD"/>
    <w:pPr>
      <w:jc w:val="center"/>
    </w:pPr>
    <w:rPr>
      <w:b/>
      <w:bCs/>
    </w:rPr>
  </w:style>
  <w:style w:type="paragraph" w:customStyle="1" w:styleId="Framecontents">
    <w:name w:val="Frame contents"/>
    <w:basedOn w:val="BodyText"/>
    <w:rsid w:val="007C6ADD"/>
  </w:style>
  <w:style w:type="paragraph" w:styleId="NoSpacing">
    <w:name w:val="No Spacing"/>
    <w:qFormat/>
    <w:rsid w:val="007C6ADD"/>
    <w:pPr>
      <w:suppressAutoHyphens/>
    </w:pPr>
    <w:rPr>
      <w:rFonts w:ascii="Calibri" w:eastAsia="Calibri" w:hAnsi="Calibri"/>
      <w:sz w:val="22"/>
      <w:szCs w:val="22"/>
      <w:lang w:eastAsia="ar-SA"/>
    </w:rPr>
  </w:style>
  <w:style w:type="character" w:customStyle="1" w:styleId="normalchar">
    <w:name w:val="normal__char"/>
    <w:basedOn w:val="DefaultParagraphFont"/>
    <w:rsid w:val="00F13B86"/>
  </w:style>
  <w:style w:type="character" w:customStyle="1" w:styleId="subtitlechar">
    <w:name w:val="subtitle__char"/>
    <w:rsid w:val="00F13B86"/>
  </w:style>
  <w:style w:type="paragraph" w:styleId="ListBullet2">
    <w:name w:val="List Bullet 2"/>
    <w:basedOn w:val="Normal"/>
    <w:rsid w:val="00F13B86"/>
    <w:pPr>
      <w:numPr>
        <w:numId w:val="3"/>
      </w:numPr>
      <w:suppressAutoHyphens w:val="0"/>
      <w:contextualSpacing/>
    </w:pPr>
    <w:rPr>
      <w:rFonts w:ascii="Courier New" w:hAnsi="Courier New" w:cs="Courier New"/>
      <w:color w:val="000000"/>
      <w:lang w:eastAsia="en-US"/>
    </w:rPr>
  </w:style>
  <w:style w:type="paragraph" w:styleId="NormalWeb">
    <w:name w:val="Normal (Web)"/>
    <w:basedOn w:val="Normal"/>
    <w:uiPriority w:val="99"/>
    <w:rsid w:val="0052537B"/>
    <w:pPr>
      <w:suppressAutoHyphens w:val="0"/>
      <w:spacing w:before="100" w:beforeAutospacing="1" w:after="100" w:afterAutospacing="1"/>
    </w:pPr>
    <w:rPr>
      <w:sz w:val="24"/>
      <w:szCs w:val="24"/>
      <w:lang w:eastAsia="en-US"/>
    </w:rPr>
  </w:style>
  <w:style w:type="paragraph" w:customStyle="1" w:styleId="PreformattedText">
    <w:name w:val="Preformatted Text"/>
    <w:basedOn w:val="Normal"/>
    <w:rsid w:val="0052537B"/>
    <w:pPr>
      <w:widowControl w:val="0"/>
    </w:pPr>
    <w:rPr>
      <w:lang w:eastAsia="en-US" w:bidi="en-US"/>
    </w:rPr>
  </w:style>
  <w:style w:type="paragraph" w:styleId="BodyText2">
    <w:name w:val="Body Text 2"/>
    <w:basedOn w:val="Normal"/>
    <w:link w:val="BodyText2Char"/>
    <w:uiPriority w:val="99"/>
    <w:semiHidden/>
    <w:unhideWhenUsed/>
    <w:rsid w:val="002671FD"/>
    <w:pPr>
      <w:spacing w:after="120" w:line="480" w:lineRule="auto"/>
    </w:pPr>
  </w:style>
  <w:style w:type="character" w:customStyle="1" w:styleId="BodyText2Char">
    <w:name w:val="Body Text 2 Char"/>
    <w:link w:val="BodyText2"/>
    <w:uiPriority w:val="99"/>
    <w:semiHidden/>
    <w:rsid w:val="002671FD"/>
    <w:rPr>
      <w:lang w:eastAsia="ar-SA"/>
    </w:rPr>
  </w:style>
  <w:style w:type="paragraph" w:styleId="CommentText">
    <w:name w:val="annotation text"/>
    <w:basedOn w:val="Normal"/>
    <w:link w:val="CommentTextChar"/>
    <w:semiHidden/>
    <w:rsid w:val="002671FD"/>
    <w:pPr>
      <w:suppressAutoHyphens w:val="0"/>
    </w:pPr>
    <w:rPr>
      <w:rFonts w:ascii="Book Antiqua" w:hAnsi="Book Antiqua"/>
    </w:rPr>
  </w:style>
  <w:style w:type="character" w:customStyle="1" w:styleId="CommentTextChar">
    <w:name w:val="Comment Text Char"/>
    <w:link w:val="CommentText"/>
    <w:semiHidden/>
    <w:rsid w:val="002671FD"/>
    <w:rPr>
      <w:rFonts w:ascii="Book Antiqua" w:hAnsi="Book Antiqua"/>
    </w:rPr>
  </w:style>
  <w:style w:type="paragraph" w:customStyle="1" w:styleId="Bullet1">
    <w:name w:val="Bullet1"/>
    <w:basedOn w:val="Normal"/>
    <w:rsid w:val="002671FD"/>
    <w:pPr>
      <w:numPr>
        <w:numId w:val="4"/>
      </w:numPr>
      <w:suppressAutoHyphens w:val="0"/>
      <w:spacing w:before="60"/>
      <w:jc w:val="both"/>
    </w:pPr>
    <w:rPr>
      <w:sz w:val="22"/>
      <w:szCs w:val="24"/>
      <w:lang w:eastAsia="en-US"/>
    </w:rPr>
  </w:style>
  <w:style w:type="paragraph" w:styleId="BodyTextIndent">
    <w:name w:val="Body Text Indent"/>
    <w:basedOn w:val="Normal"/>
    <w:link w:val="BodyTextIndentChar"/>
    <w:uiPriority w:val="99"/>
    <w:semiHidden/>
    <w:unhideWhenUsed/>
    <w:rsid w:val="002671FD"/>
    <w:pPr>
      <w:spacing w:after="120"/>
      <w:ind w:left="360"/>
    </w:pPr>
  </w:style>
  <w:style w:type="character" w:customStyle="1" w:styleId="BodyTextIndentChar">
    <w:name w:val="Body Text Indent Char"/>
    <w:link w:val="BodyTextIndent"/>
    <w:uiPriority w:val="99"/>
    <w:semiHidden/>
    <w:rsid w:val="002671FD"/>
    <w:rPr>
      <w:lang w:eastAsia="ar-SA"/>
    </w:rPr>
  </w:style>
  <w:style w:type="paragraph" w:styleId="BodyTextFirstIndent2">
    <w:name w:val="Body Text First Indent 2"/>
    <w:basedOn w:val="BodyTextIndent"/>
    <w:link w:val="BodyTextFirstIndent2Char"/>
    <w:uiPriority w:val="99"/>
    <w:semiHidden/>
    <w:unhideWhenUsed/>
    <w:rsid w:val="002671FD"/>
    <w:pPr>
      <w:ind w:firstLine="210"/>
    </w:pPr>
  </w:style>
  <w:style w:type="character" w:customStyle="1" w:styleId="BodyTextFirstIndent2Char">
    <w:name w:val="Body Text First Indent 2 Char"/>
    <w:basedOn w:val="BodyTextIndentChar"/>
    <w:link w:val="BodyTextFirstIndent2"/>
    <w:uiPriority w:val="99"/>
    <w:semiHidden/>
    <w:rsid w:val="002671FD"/>
    <w:rPr>
      <w:lang w:eastAsia="ar-SA"/>
    </w:rPr>
  </w:style>
  <w:style w:type="character" w:styleId="Strong">
    <w:name w:val="Strong"/>
    <w:uiPriority w:val="22"/>
    <w:qFormat/>
    <w:rsid w:val="00627519"/>
    <w:rPr>
      <w:b/>
      <w:bCs/>
    </w:rPr>
  </w:style>
  <w:style w:type="character" w:customStyle="1" w:styleId="apple-converted-space">
    <w:name w:val="apple-converted-space"/>
    <w:basedOn w:val="DefaultParagraphFont"/>
    <w:rsid w:val="004021C4"/>
  </w:style>
  <w:style w:type="character" w:customStyle="1" w:styleId="highlight">
    <w:name w:val="highlight"/>
    <w:basedOn w:val="DefaultParagraphFont"/>
    <w:rsid w:val="004021C4"/>
  </w:style>
  <w:style w:type="character" w:customStyle="1" w:styleId="googqs-tidbit1">
    <w:name w:val="goog_qs-tidbit1"/>
    <w:rsid w:val="004021C4"/>
    <w:rPr>
      <w:vanish w:val="0"/>
      <w:webHidden w:val="0"/>
      <w:specVanish w:val="0"/>
    </w:rPr>
  </w:style>
  <w:style w:type="character" w:customStyle="1" w:styleId="HTMLTypewriter2">
    <w:name w:val="HTML Typewriter2"/>
    <w:rsid w:val="004021C4"/>
    <w:rPr>
      <w:rFonts w:ascii="Courier New" w:eastAsia="Times New Roman" w:hAnsi="Courier New" w:cs="Courier New"/>
      <w:sz w:val="20"/>
      <w:szCs w:val="20"/>
    </w:rPr>
  </w:style>
  <w:style w:type="character" w:customStyle="1" w:styleId="normal1">
    <w:name w:val="normal1"/>
    <w:basedOn w:val="DefaultParagraphFont"/>
    <w:rsid w:val="004021C4"/>
  </w:style>
  <w:style w:type="paragraph" w:customStyle="1" w:styleId="NormalGaramond">
    <w:name w:val="Normal + Garamond"/>
    <w:basedOn w:val="Normal"/>
    <w:rsid w:val="004021C4"/>
    <w:pPr>
      <w:numPr>
        <w:numId w:val="2"/>
      </w:numPr>
      <w:jc w:val="both"/>
    </w:pPr>
    <w:rPr>
      <w:rFonts w:ascii="Garamond" w:eastAsia="SimSun" w:hAnsi="Garamond"/>
      <w:sz w:val="22"/>
      <w:szCs w:val="22"/>
    </w:rPr>
  </w:style>
  <w:style w:type="character" w:styleId="Emphasis">
    <w:name w:val="Emphasis"/>
    <w:uiPriority w:val="20"/>
    <w:qFormat/>
    <w:rsid w:val="004021C4"/>
    <w:rPr>
      <w:b/>
      <w:bCs/>
      <w:i w:val="0"/>
      <w:iCs w:val="0"/>
    </w:rPr>
  </w:style>
  <w:style w:type="character" w:customStyle="1" w:styleId="yshortcuts">
    <w:name w:val="yshortcuts"/>
    <w:basedOn w:val="DefaultParagraphFont"/>
    <w:rsid w:val="00CF2CEA"/>
  </w:style>
  <w:style w:type="paragraph" w:styleId="BalloonText">
    <w:name w:val="Balloon Text"/>
    <w:basedOn w:val="Normal"/>
    <w:link w:val="BalloonTextChar"/>
    <w:uiPriority w:val="99"/>
    <w:semiHidden/>
    <w:unhideWhenUsed/>
    <w:rsid w:val="0031672A"/>
    <w:rPr>
      <w:rFonts w:ascii="Tahoma" w:hAnsi="Tahoma"/>
      <w:sz w:val="16"/>
      <w:szCs w:val="16"/>
    </w:rPr>
  </w:style>
  <w:style w:type="character" w:customStyle="1" w:styleId="BalloonTextChar">
    <w:name w:val="Balloon Text Char"/>
    <w:link w:val="BalloonText"/>
    <w:uiPriority w:val="99"/>
    <w:semiHidden/>
    <w:rsid w:val="0031672A"/>
    <w:rPr>
      <w:rFonts w:ascii="Tahoma" w:hAnsi="Tahoma" w:cs="Tahoma"/>
      <w:sz w:val="16"/>
      <w:szCs w:val="16"/>
      <w:lang w:eastAsia="ar-SA"/>
    </w:rPr>
  </w:style>
  <w:style w:type="character" w:customStyle="1" w:styleId="FooterChar">
    <w:name w:val="Footer Char"/>
    <w:link w:val="Footer"/>
    <w:uiPriority w:val="99"/>
    <w:rsid w:val="00EC1D20"/>
    <w:rPr>
      <w:lang w:eastAsia="ar-SA"/>
    </w:rPr>
  </w:style>
  <w:style w:type="character" w:styleId="HTMLTypewriter">
    <w:name w:val="HTML Typewriter"/>
    <w:uiPriority w:val="99"/>
    <w:semiHidden/>
    <w:unhideWhenUsed/>
    <w:rsid w:val="00CC1BCC"/>
    <w:rPr>
      <w:rFonts w:ascii="Courier New" w:eastAsia="Times New Roman" w:hAnsi="Courier New" w:cs="Courier New"/>
      <w:sz w:val="20"/>
      <w:szCs w:val="20"/>
    </w:rPr>
  </w:style>
  <w:style w:type="character" w:customStyle="1" w:styleId="HTMLTypewriter3">
    <w:name w:val="HTML Typewriter3"/>
    <w:rsid w:val="00CF7A29"/>
    <w:rPr>
      <w:rFonts w:ascii="Courier New" w:eastAsia="Times New Roman" w:hAnsi="Courier New" w:cs="Courier New"/>
      <w:sz w:val="20"/>
      <w:szCs w:val="20"/>
    </w:rPr>
  </w:style>
  <w:style w:type="table" w:styleId="TableGrid">
    <w:name w:val="Table Grid"/>
    <w:basedOn w:val="TableNormal"/>
    <w:uiPriority w:val="59"/>
    <w:rsid w:val="003C3B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Accent11">
    <w:name w:val="Light Shading - Accent 11"/>
    <w:basedOn w:val="TableNormal"/>
    <w:uiPriority w:val="60"/>
    <w:rsid w:val="003C3B1B"/>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s>
</file>

<file path=word/webSettings.xml><?xml version="1.0" encoding="utf-8"?>
<w:webSettings xmlns:r="http://schemas.openxmlformats.org/officeDocument/2006/relationships" xmlns:w="http://schemas.openxmlformats.org/wordprocessingml/2006/main">
  <w:divs>
    <w:div w:id="302270389">
      <w:bodyDiv w:val="1"/>
      <w:marLeft w:val="0"/>
      <w:marRight w:val="0"/>
      <w:marTop w:val="0"/>
      <w:marBottom w:val="0"/>
      <w:divBdr>
        <w:top w:val="none" w:sz="0" w:space="0" w:color="auto"/>
        <w:left w:val="none" w:sz="0" w:space="0" w:color="auto"/>
        <w:bottom w:val="none" w:sz="0" w:space="0" w:color="auto"/>
        <w:right w:val="none" w:sz="0" w:space="0" w:color="auto"/>
      </w:divBdr>
    </w:div>
    <w:div w:id="548885143">
      <w:bodyDiv w:val="1"/>
      <w:marLeft w:val="0"/>
      <w:marRight w:val="0"/>
      <w:marTop w:val="0"/>
      <w:marBottom w:val="0"/>
      <w:divBdr>
        <w:top w:val="none" w:sz="0" w:space="0" w:color="auto"/>
        <w:left w:val="none" w:sz="0" w:space="0" w:color="auto"/>
        <w:bottom w:val="none" w:sz="0" w:space="0" w:color="auto"/>
        <w:right w:val="none" w:sz="0" w:space="0" w:color="auto"/>
      </w:divBdr>
    </w:div>
    <w:div w:id="690691091">
      <w:bodyDiv w:val="1"/>
      <w:marLeft w:val="0"/>
      <w:marRight w:val="0"/>
      <w:marTop w:val="0"/>
      <w:marBottom w:val="0"/>
      <w:divBdr>
        <w:top w:val="none" w:sz="0" w:space="0" w:color="auto"/>
        <w:left w:val="none" w:sz="0" w:space="0" w:color="auto"/>
        <w:bottom w:val="none" w:sz="0" w:space="0" w:color="auto"/>
        <w:right w:val="none" w:sz="0" w:space="0" w:color="auto"/>
      </w:divBdr>
    </w:div>
    <w:div w:id="848985894">
      <w:bodyDiv w:val="1"/>
      <w:marLeft w:val="0"/>
      <w:marRight w:val="0"/>
      <w:marTop w:val="0"/>
      <w:marBottom w:val="0"/>
      <w:divBdr>
        <w:top w:val="none" w:sz="0" w:space="0" w:color="auto"/>
        <w:left w:val="none" w:sz="0" w:space="0" w:color="auto"/>
        <w:bottom w:val="none" w:sz="0" w:space="0" w:color="auto"/>
        <w:right w:val="none" w:sz="0" w:space="0" w:color="auto"/>
      </w:divBdr>
    </w:div>
    <w:div w:id="1420835604">
      <w:bodyDiv w:val="1"/>
      <w:marLeft w:val="0"/>
      <w:marRight w:val="0"/>
      <w:marTop w:val="0"/>
      <w:marBottom w:val="0"/>
      <w:divBdr>
        <w:top w:val="none" w:sz="0" w:space="0" w:color="auto"/>
        <w:left w:val="none" w:sz="0" w:space="0" w:color="auto"/>
        <w:bottom w:val="none" w:sz="0" w:space="0" w:color="auto"/>
        <w:right w:val="none" w:sz="0" w:space="0" w:color="auto"/>
      </w:divBdr>
    </w:div>
    <w:div w:id="1654943166">
      <w:bodyDiv w:val="1"/>
      <w:marLeft w:val="0"/>
      <w:marRight w:val="0"/>
      <w:marTop w:val="0"/>
      <w:marBottom w:val="0"/>
      <w:divBdr>
        <w:top w:val="none" w:sz="0" w:space="0" w:color="auto"/>
        <w:left w:val="none" w:sz="0" w:space="0" w:color="auto"/>
        <w:bottom w:val="none" w:sz="0" w:space="0" w:color="auto"/>
        <w:right w:val="none" w:sz="0" w:space="0" w:color="auto"/>
      </w:divBdr>
    </w:div>
    <w:div w:id="1827355736">
      <w:bodyDiv w:val="1"/>
      <w:marLeft w:val="0"/>
      <w:marRight w:val="0"/>
      <w:marTop w:val="0"/>
      <w:marBottom w:val="0"/>
      <w:divBdr>
        <w:top w:val="none" w:sz="0" w:space="0" w:color="auto"/>
        <w:left w:val="none" w:sz="0" w:space="0" w:color="auto"/>
        <w:bottom w:val="none" w:sz="0" w:space="0" w:color="auto"/>
        <w:right w:val="none" w:sz="0" w:space="0" w:color="auto"/>
      </w:divBdr>
    </w:div>
    <w:div w:id="1844009472">
      <w:bodyDiv w:val="1"/>
      <w:marLeft w:val="0"/>
      <w:marRight w:val="0"/>
      <w:marTop w:val="0"/>
      <w:marBottom w:val="0"/>
      <w:divBdr>
        <w:top w:val="none" w:sz="0" w:space="0" w:color="auto"/>
        <w:left w:val="none" w:sz="0" w:space="0" w:color="auto"/>
        <w:bottom w:val="none" w:sz="0" w:space="0" w:color="auto"/>
        <w:right w:val="none" w:sz="0" w:space="0" w:color="auto"/>
      </w:divBdr>
    </w:div>
    <w:div w:id="1859344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4A6CF44-1A74-4812-A959-910D6DA58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1754</Words>
  <Characters>9998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Resume</vt:lpstr>
    </vt:vector>
  </TitlesOfParts>
  <Company>home</Company>
  <LinksUpToDate>false</LinksUpToDate>
  <CharactersWithSpaces>11729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lav</cp:lastModifiedBy>
  <cp:revision>3</cp:revision>
  <cp:lastPrinted>2012-04-26T05:46:00Z</cp:lastPrinted>
  <dcterms:created xsi:type="dcterms:W3CDTF">2014-06-20T15:49:00Z</dcterms:created>
  <dcterms:modified xsi:type="dcterms:W3CDTF">2014-06-20T15:50:00Z</dcterms:modified>
</cp:coreProperties>
</file>